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29527537"/>
        <w:docPartObj>
          <w:docPartGallery w:val="Cover Pages"/>
          <w:docPartUnique/>
        </w:docPartObj>
      </w:sdtPr>
      <w:sdtEndPr>
        <w:rPr>
          <w:caps/>
          <w:color w:val="5B9BD5" w:themeColor="accent1"/>
          <w:sz w:val="72"/>
          <w:szCs w:val="72"/>
        </w:rPr>
      </w:sdtEndPr>
      <w:sdtContent>
        <w:p w:rsidR="005C20A2" w:rsidRPr="00A4101B" w:rsidRDefault="00753F7C" w:rsidP="005C20A2">
          <w:pPr>
            <w:spacing w:line="276" w:lineRule="auto"/>
          </w:pPr>
          <w:r>
            <w:rPr>
              <w:noProof/>
              <w:lang w:val="en-US"/>
            </w:rPr>
            <w:pict>
              <v:group id="Group 119" o:spid="_x0000_s1029"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v:rect id="Rectangle 120" o:spid="_x0000_s1026" style="position:absolute;top:73152;width:68580;height:1431;visibility:visible;v-text-anchor:middle" fillcolor="#5b9bd5" stroked="f" strokeweight="1pt"/>
                <v:rect id="Rectangle 121" o:spid="_x0000_s1027" style="position:absolute;top:74390;width:68580;height:18327;visibility:visible;v-text-anchor:bottom" fillcolor="#ed7d31" stroked="f" strokeweight="1pt">
                  <v:textbox style="mso-next-textbox:#Rectangle 121" inset="36pt,14.4pt,36pt,36pt">
                    <w:txbxContent>
                      <w:sdt>
                        <w:sdtPr>
                          <w:rPr>
                            <w:color w:val="FFFFFF" w:themeColor="background1"/>
                            <w:sz w:val="32"/>
                            <w:szCs w:val="32"/>
                          </w:rPr>
                          <w:alias w:val="Author"/>
                          <w:id w:val="25059474"/>
                          <w:dataBinding w:prefixMappings="xmlns:ns0='http://purl.org/dc/elements/1.1/' xmlns:ns1='http://schemas.openxmlformats.org/package/2006/metadata/core-properties' " w:xpath="/ns1:coreProperties[1]/ns0:creator[1]" w:storeItemID="{6C3C8BC8-F283-45AE-878A-BAB7291924A1}"/>
                          <w:text/>
                        </w:sdtPr>
                        <w:sdtContent>
                          <w:p w:rsidR="00657E73" w:rsidRDefault="00657E73">
                            <w:pPr>
                              <w:pStyle w:val="NoSpacing"/>
                              <w:rPr>
                                <w:color w:val="FFFFFF" w:themeColor="background1"/>
                                <w:sz w:val="32"/>
                                <w:szCs w:val="32"/>
                              </w:rPr>
                            </w:pPr>
                            <w:r>
                              <w:rPr>
                                <w:color w:val="FFFFFF" w:themeColor="background1"/>
                                <w:sz w:val="32"/>
                                <w:szCs w:val="32"/>
                              </w:rPr>
                              <w:t>STUDENT NAME: HAI HA DO</w:t>
                            </w:r>
                          </w:p>
                        </w:sdtContent>
                      </w:sdt>
                      <w:p w:rsidR="00657E73" w:rsidRDefault="00657E73">
                        <w:pPr>
                          <w:pStyle w:val="NoSpacing"/>
                          <w:rPr>
                            <w:caps/>
                            <w:color w:val="FFFFFF" w:themeColor="background1"/>
                          </w:rPr>
                        </w:pPr>
                        <w:r>
                          <w:rPr>
                            <w:caps/>
                            <w:color w:val="FFFFFF" w:themeColor="background1"/>
                          </w:rPr>
                          <w:t>Student number: 11635010</w:t>
                        </w:r>
                      </w:p>
                    </w:txbxContent>
                  </v:textbox>
                </v:rect>
                <v:shapetype id="_x0000_t202" coordsize="21600,21600" o:spt="202" path="m,l,21600r21600,l21600,xe">
                  <v:stroke joinstyle="miter"/>
                  <v:path gradientshapeok="t" o:connecttype="rect"/>
                </v:shapetype>
                <v:shape id="Text Box 122" o:spid="_x0000_s1028" type="#_x0000_t202" style="position:absolute;width:68580;height:73152;visibility:visible;v-text-anchor:middle" filled="f" stroked="f" strokeweight=".5pt">
                  <v:textbox style="mso-next-textbox:#Text Box 122" inset="36pt,36pt,36pt,36pt">
                    <w:txbxContent>
                      <w:sdt>
                        <w:sdtPr>
                          <w:rPr>
                            <w:rFonts w:asciiTheme="majorHAnsi" w:eastAsiaTheme="majorEastAsia" w:hAnsiTheme="majorHAnsi" w:cstheme="majorBidi"/>
                            <w:color w:val="595959" w:themeColor="text1" w:themeTint="A6"/>
                            <w:sz w:val="56"/>
                            <w:szCs w:val="108"/>
                          </w:rPr>
                          <w:alias w:val="Title"/>
                          <w:id w:val="1457632584"/>
                          <w:dataBinding w:prefixMappings="xmlns:ns0='http://purl.org/dc/elements/1.1/' xmlns:ns1='http://schemas.openxmlformats.org/package/2006/metadata/core-properties' " w:xpath="/ns1:coreProperties[1]/ns0:title[1]" w:storeItemID="{6C3C8BC8-F283-45AE-878A-BAB7291924A1}"/>
                          <w:text/>
                        </w:sdtPr>
                        <w:sdtContent>
                          <w:p w:rsidR="00657E73" w:rsidRPr="00A4101B" w:rsidRDefault="00657E73" w:rsidP="005C20A2">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108"/>
                              </w:rPr>
                            </w:pPr>
                            <w:r>
                              <w:rPr>
                                <w:rFonts w:asciiTheme="majorHAnsi" w:eastAsiaTheme="majorEastAsia" w:hAnsiTheme="majorHAnsi" w:cstheme="majorBidi"/>
                                <w:color w:val="595959" w:themeColor="text1" w:themeTint="A6"/>
                                <w:sz w:val="56"/>
                                <w:szCs w:val="108"/>
                              </w:rPr>
                              <w:t>ITC515 - Assignment item 4</w:t>
                            </w:r>
                          </w:p>
                        </w:sdtContent>
                      </w:sdt>
                      <w:sdt>
                        <w:sdtPr>
                          <w:rPr>
                            <w:caps/>
                            <w:color w:val="44546A" w:themeColor="text2"/>
                            <w:sz w:val="56"/>
                            <w:szCs w:val="36"/>
                          </w:rPr>
                          <w:alias w:val="Subtitle"/>
                          <w:id w:val="652587232"/>
                          <w:dataBinding w:prefixMappings="xmlns:ns0='http://purl.org/dc/elements/1.1/' xmlns:ns1='http://schemas.openxmlformats.org/package/2006/metadata/core-properties' " w:xpath="/ns1:coreProperties[1]/ns0:subject[1]" w:storeItemID="{6C3C8BC8-F283-45AE-878A-BAB7291924A1}"/>
                          <w:text/>
                        </w:sdtPr>
                        <w:sdtContent>
                          <w:p w:rsidR="00657E73" w:rsidRPr="005550C7" w:rsidRDefault="00657E73" w:rsidP="005550C7">
                            <w:pPr>
                              <w:pStyle w:val="NoSpacing"/>
                              <w:spacing w:before="240"/>
                              <w:rPr>
                                <w:caps/>
                                <w:color w:val="44546A" w:themeColor="text2"/>
                                <w:sz w:val="56"/>
                                <w:szCs w:val="36"/>
                              </w:rPr>
                            </w:pPr>
                            <w:r>
                              <w:rPr>
                                <w:caps/>
                                <w:color w:val="44546A" w:themeColor="text2"/>
                                <w:sz w:val="56"/>
                                <w:szCs w:val="36"/>
                              </w:rPr>
                              <w:t>DEBUGGING</w:t>
                            </w:r>
                          </w:p>
                        </w:sdtContent>
                      </w:sdt>
                    </w:txbxContent>
                  </v:textbox>
                </v:shape>
                <w10:wrap anchorx="page" anchory="page"/>
              </v:group>
            </w:pict>
          </w:r>
        </w:p>
        <w:p w:rsidR="00E84DF8" w:rsidRPr="00E84DF8" w:rsidRDefault="00493D43" w:rsidP="00E84DF8">
          <w:pPr>
            <w:spacing w:line="276" w:lineRule="auto"/>
            <w:rPr>
              <w:rFonts w:asciiTheme="majorHAnsi" w:eastAsiaTheme="majorEastAsia" w:hAnsiTheme="majorHAnsi" w:cstheme="majorBidi"/>
              <w:caps/>
              <w:color w:val="5B9BD5" w:themeColor="accent1"/>
              <w:sz w:val="72"/>
              <w:szCs w:val="72"/>
            </w:rPr>
          </w:pPr>
          <w:r w:rsidRPr="00A4101B">
            <w:rPr>
              <w:caps/>
              <w:color w:val="5B9BD5" w:themeColor="accent1"/>
              <w:sz w:val="72"/>
              <w:szCs w:val="72"/>
            </w:rPr>
            <w:br w:type="page"/>
          </w:r>
        </w:p>
      </w:sdtContent>
    </w:sdt>
    <w:bookmarkStart w:id="0" w:name="_Toc495077140" w:displacedByCustomXml="prev"/>
    <w:sdt>
      <w:sdtPr>
        <w:id w:val="95598453"/>
        <w:docPartObj>
          <w:docPartGallery w:val="Table of Contents"/>
          <w:docPartUnique/>
        </w:docPartObj>
      </w:sdtPr>
      <w:sdtEndPr>
        <w:rPr>
          <w:rFonts w:asciiTheme="minorHAnsi" w:eastAsiaTheme="minorHAnsi" w:hAnsiTheme="minorHAnsi" w:cstheme="minorBidi"/>
          <w:b w:val="0"/>
          <w:bCs w:val="0"/>
          <w:color w:val="auto"/>
          <w:sz w:val="22"/>
          <w:szCs w:val="22"/>
          <w:lang w:val="en-AU"/>
        </w:rPr>
      </w:sdtEndPr>
      <w:sdtContent>
        <w:p w:rsidR="00E84DF8" w:rsidRDefault="00E84DF8" w:rsidP="00E84DF8">
          <w:pPr>
            <w:pStyle w:val="TOCHeading"/>
            <w:numPr>
              <w:ilvl w:val="0"/>
              <w:numId w:val="0"/>
            </w:numPr>
          </w:pPr>
          <w:r>
            <w:t>Contents</w:t>
          </w:r>
        </w:p>
        <w:p w:rsidR="00BB1C53" w:rsidRDefault="00E84DF8">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495914586" w:history="1">
            <w:r w:rsidR="00BB1C53" w:rsidRPr="004A1B8A">
              <w:rPr>
                <w:rStyle w:val="Hyperlink"/>
                <w:noProof/>
              </w:rPr>
              <w:t>1</w:t>
            </w:r>
            <w:r w:rsidR="00BB1C53">
              <w:rPr>
                <w:rFonts w:eastAsiaTheme="minorEastAsia"/>
                <w:noProof/>
                <w:lang w:val="en-US"/>
              </w:rPr>
              <w:tab/>
            </w:r>
            <w:r w:rsidR="00BB1C53" w:rsidRPr="004A1B8A">
              <w:rPr>
                <w:rStyle w:val="Hyperlink"/>
                <w:noProof/>
              </w:rPr>
              <w:t>Repository Information</w:t>
            </w:r>
            <w:r w:rsidR="00BB1C53">
              <w:rPr>
                <w:noProof/>
                <w:webHidden/>
              </w:rPr>
              <w:tab/>
            </w:r>
            <w:r w:rsidR="00BB1C53">
              <w:rPr>
                <w:noProof/>
                <w:webHidden/>
              </w:rPr>
              <w:fldChar w:fldCharType="begin"/>
            </w:r>
            <w:r w:rsidR="00BB1C53">
              <w:rPr>
                <w:noProof/>
                <w:webHidden/>
              </w:rPr>
              <w:instrText xml:space="preserve"> PAGEREF _Toc495914586 \h </w:instrText>
            </w:r>
            <w:r w:rsidR="00BB1C53">
              <w:rPr>
                <w:noProof/>
                <w:webHidden/>
              </w:rPr>
            </w:r>
            <w:r w:rsidR="00BB1C53">
              <w:rPr>
                <w:noProof/>
                <w:webHidden/>
              </w:rPr>
              <w:fldChar w:fldCharType="separate"/>
            </w:r>
            <w:r w:rsidR="00BB1C53">
              <w:rPr>
                <w:noProof/>
                <w:webHidden/>
              </w:rPr>
              <w:t>3</w:t>
            </w:r>
            <w:r w:rsidR="00BB1C53">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587" w:history="1">
            <w:r w:rsidRPr="004A1B8A">
              <w:rPr>
                <w:rStyle w:val="Hyperlink"/>
                <w:noProof/>
              </w:rPr>
              <w:t>1.1</w:t>
            </w:r>
            <w:r>
              <w:rPr>
                <w:rFonts w:eastAsiaTheme="minorEastAsia"/>
                <w:noProof/>
                <w:lang w:val="en-US"/>
              </w:rPr>
              <w:tab/>
            </w:r>
            <w:r w:rsidRPr="004A1B8A">
              <w:rPr>
                <w:rStyle w:val="Hyperlink"/>
                <w:noProof/>
              </w:rPr>
              <w:t>Location of Files in Repository</w:t>
            </w:r>
            <w:r>
              <w:rPr>
                <w:noProof/>
                <w:webHidden/>
              </w:rPr>
              <w:tab/>
            </w:r>
            <w:r>
              <w:rPr>
                <w:noProof/>
                <w:webHidden/>
              </w:rPr>
              <w:fldChar w:fldCharType="begin"/>
            </w:r>
            <w:r>
              <w:rPr>
                <w:noProof/>
                <w:webHidden/>
              </w:rPr>
              <w:instrText xml:space="preserve"> PAGEREF _Toc495914587 \h </w:instrText>
            </w:r>
            <w:r>
              <w:rPr>
                <w:noProof/>
                <w:webHidden/>
              </w:rPr>
            </w:r>
            <w:r>
              <w:rPr>
                <w:noProof/>
                <w:webHidden/>
              </w:rPr>
              <w:fldChar w:fldCharType="separate"/>
            </w:r>
            <w:r>
              <w:rPr>
                <w:noProof/>
                <w:webHidden/>
              </w:rPr>
              <w:t>3</w:t>
            </w:r>
            <w:r>
              <w:rPr>
                <w:noProof/>
                <w:webHidden/>
              </w:rPr>
              <w:fldChar w:fldCharType="end"/>
            </w:r>
          </w:hyperlink>
        </w:p>
        <w:p w:rsidR="00BB1C53" w:rsidRDefault="00BB1C53">
          <w:pPr>
            <w:pStyle w:val="TOC1"/>
            <w:tabs>
              <w:tab w:val="left" w:pos="440"/>
              <w:tab w:val="right" w:leader="dot" w:pos="9350"/>
            </w:tabs>
            <w:rPr>
              <w:rFonts w:eastAsiaTheme="minorEastAsia"/>
              <w:noProof/>
              <w:lang w:val="en-US"/>
            </w:rPr>
          </w:pPr>
          <w:hyperlink w:anchor="_Toc495914588" w:history="1">
            <w:r w:rsidRPr="004A1B8A">
              <w:rPr>
                <w:rStyle w:val="Hyperlink"/>
                <w:noProof/>
              </w:rPr>
              <w:t>2</w:t>
            </w:r>
            <w:r>
              <w:rPr>
                <w:rFonts w:eastAsiaTheme="minorEastAsia"/>
                <w:noProof/>
                <w:lang w:val="en-US"/>
              </w:rPr>
              <w:tab/>
            </w:r>
            <w:r w:rsidRPr="004A1B8A">
              <w:rPr>
                <w:rStyle w:val="Hyperlink"/>
                <w:noProof/>
              </w:rPr>
              <w:t>Bug 1 - The player is not paid out correctly</w:t>
            </w:r>
            <w:r>
              <w:rPr>
                <w:noProof/>
                <w:webHidden/>
              </w:rPr>
              <w:tab/>
            </w:r>
            <w:r>
              <w:rPr>
                <w:noProof/>
                <w:webHidden/>
              </w:rPr>
              <w:fldChar w:fldCharType="begin"/>
            </w:r>
            <w:r>
              <w:rPr>
                <w:noProof/>
                <w:webHidden/>
              </w:rPr>
              <w:instrText xml:space="preserve"> PAGEREF _Toc495914588 \h </w:instrText>
            </w:r>
            <w:r>
              <w:rPr>
                <w:noProof/>
                <w:webHidden/>
              </w:rPr>
            </w:r>
            <w:r>
              <w:rPr>
                <w:noProof/>
                <w:webHidden/>
              </w:rPr>
              <w:fldChar w:fldCharType="separate"/>
            </w:r>
            <w:r>
              <w:rPr>
                <w:noProof/>
                <w:webHidden/>
              </w:rPr>
              <w:t>5</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589" w:history="1">
            <w:r w:rsidRPr="004A1B8A">
              <w:rPr>
                <w:rStyle w:val="Hyperlink"/>
                <w:noProof/>
              </w:rPr>
              <w:t>2.1</w:t>
            </w:r>
            <w:r>
              <w:rPr>
                <w:rFonts w:eastAsiaTheme="minorEastAsia"/>
                <w:noProof/>
                <w:lang w:val="en-US"/>
              </w:rPr>
              <w:tab/>
            </w:r>
            <w:r w:rsidRPr="004A1B8A">
              <w:rPr>
                <w:rStyle w:val="Hyperlink"/>
                <w:noProof/>
              </w:rPr>
              <w:t>Replication</w:t>
            </w:r>
            <w:r>
              <w:rPr>
                <w:noProof/>
                <w:webHidden/>
              </w:rPr>
              <w:tab/>
            </w:r>
            <w:r>
              <w:rPr>
                <w:noProof/>
                <w:webHidden/>
              </w:rPr>
              <w:fldChar w:fldCharType="begin"/>
            </w:r>
            <w:r>
              <w:rPr>
                <w:noProof/>
                <w:webHidden/>
              </w:rPr>
              <w:instrText xml:space="preserve"> PAGEREF _Toc495914589 \h </w:instrText>
            </w:r>
            <w:r>
              <w:rPr>
                <w:noProof/>
                <w:webHidden/>
              </w:rPr>
            </w:r>
            <w:r>
              <w:rPr>
                <w:noProof/>
                <w:webHidden/>
              </w:rPr>
              <w:fldChar w:fldCharType="separate"/>
            </w:r>
            <w:r>
              <w:rPr>
                <w:noProof/>
                <w:webHidden/>
              </w:rPr>
              <w:t>5</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590" w:history="1">
            <w:r w:rsidRPr="004A1B8A">
              <w:rPr>
                <w:rStyle w:val="Hyperlink"/>
                <w:noProof/>
              </w:rPr>
              <w:t>2.2</w:t>
            </w:r>
            <w:r>
              <w:rPr>
                <w:rFonts w:eastAsiaTheme="minorEastAsia"/>
                <w:noProof/>
                <w:lang w:val="en-US"/>
              </w:rPr>
              <w:tab/>
            </w:r>
            <w:r w:rsidRPr="004A1B8A">
              <w:rPr>
                <w:rStyle w:val="Hyperlink"/>
                <w:noProof/>
              </w:rPr>
              <w:t>Simplification</w:t>
            </w:r>
            <w:r>
              <w:rPr>
                <w:noProof/>
                <w:webHidden/>
              </w:rPr>
              <w:tab/>
            </w:r>
            <w:r>
              <w:rPr>
                <w:noProof/>
                <w:webHidden/>
              </w:rPr>
              <w:fldChar w:fldCharType="begin"/>
            </w:r>
            <w:r>
              <w:rPr>
                <w:noProof/>
                <w:webHidden/>
              </w:rPr>
              <w:instrText xml:space="preserve"> PAGEREF _Toc495914590 \h </w:instrText>
            </w:r>
            <w:r>
              <w:rPr>
                <w:noProof/>
                <w:webHidden/>
              </w:rPr>
            </w:r>
            <w:r>
              <w:rPr>
                <w:noProof/>
                <w:webHidden/>
              </w:rPr>
              <w:fldChar w:fldCharType="separate"/>
            </w:r>
            <w:r>
              <w:rPr>
                <w:noProof/>
                <w:webHidden/>
              </w:rPr>
              <w:t>7</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591" w:history="1">
            <w:r w:rsidRPr="004A1B8A">
              <w:rPr>
                <w:rStyle w:val="Hyperlink"/>
                <w:noProof/>
              </w:rPr>
              <w:t>2.3</w:t>
            </w:r>
            <w:r>
              <w:rPr>
                <w:rFonts w:eastAsiaTheme="minorEastAsia"/>
                <w:noProof/>
                <w:lang w:val="en-US"/>
              </w:rPr>
              <w:tab/>
            </w:r>
            <w:r w:rsidRPr="004A1B8A">
              <w:rPr>
                <w:rStyle w:val="Hyperlink"/>
                <w:noProof/>
              </w:rPr>
              <w:t>Tracing</w:t>
            </w:r>
            <w:r>
              <w:rPr>
                <w:noProof/>
                <w:webHidden/>
              </w:rPr>
              <w:tab/>
            </w:r>
            <w:r>
              <w:rPr>
                <w:noProof/>
                <w:webHidden/>
              </w:rPr>
              <w:fldChar w:fldCharType="begin"/>
            </w:r>
            <w:r>
              <w:rPr>
                <w:noProof/>
                <w:webHidden/>
              </w:rPr>
              <w:instrText xml:space="preserve"> PAGEREF _Toc495914591 \h </w:instrText>
            </w:r>
            <w:r>
              <w:rPr>
                <w:noProof/>
                <w:webHidden/>
              </w:rPr>
            </w:r>
            <w:r>
              <w:rPr>
                <w:noProof/>
                <w:webHidden/>
              </w:rPr>
              <w:fldChar w:fldCharType="separate"/>
            </w:r>
            <w:r>
              <w:rPr>
                <w:noProof/>
                <w:webHidden/>
              </w:rPr>
              <w:t>10</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592" w:history="1">
            <w:r w:rsidRPr="004A1B8A">
              <w:rPr>
                <w:rStyle w:val="Hyperlink"/>
                <w:noProof/>
              </w:rPr>
              <w:t>2.4</w:t>
            </w:r>
            <w:r>
              <w:rPr>
                <w:rFonts w:eastAsiaTheme="minorEastAsia"/>
                <w:noProof/>
                <w:lang w:val="en-US"/>
              </w:rPr>
              <w:tab/>
            </w:r>
            <w:r w:rsidRPr="004A1B8A">
              <w:rPr>
                <w:rStyle w:val="Hyperlink"/>
                <w:noProof/>
              </w:rPr>
              <w:t>Hypothesis</w:t>
            </w:r>
            <w:r>
              <w:rPr>
                <w:noProof/>
                <w:webHidden/>
              </w:rPr>
              <w:tab/>
            </w:r>
            <w:r>
              <w:rPr>
                <w:noProof/>
                <w:webHidden/>
              </w:rPr>
              <w:fldChar w:fldCharType="begin"/>
            </w:r>
            <w:r>
              <w:rPr>
                <w:noProof/>
                <w:webHidden/>
              </w:rPr>
              <w:instrText xml:space="preserve"> PAGEREF _Toc495914592 \h </w:instrText>
            </w:r>
            <w:r>
              <w:rPr>
                <w:noProof/>
                <w:webHidden/>
              </w:rPr>
            </w:r>
            <w:r>
              <w:rPr>
                <w:noProof/>
                <w:webHidden/>
              </w:rPr>
              <w:fldChar w:fldCharType="separate"/>
            </w:r>
            <w:r>
              <w:rPr>
                <w:noProof/>
                <w:webHidden/>
              </w:rPr>
              <w:t>12</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593" w:history="1">
            <w:r w:rsidRPr="004A1B8A">
              <w:rPr>
                <w:rStyle w:val="Hyperlink"/>
                <w:noProof/>
              </w:rPr>
              <w:t>2.5</w:t>
            </w:r>
            <w:r>
              <w:rPr>
                <w:rFonts w:eastAsiaTheme="minorEastAsia"/>
                <w:noProof/>
                <w:lang w:val="en-US"/>
              </w:rPr>
              <w:tab/>
            </w:r>
            <w:r w:rsidRPr="004A1B8A">
              <w:rPr>
                <w:rStyle w:val="Hyperlink"/>
                <w:noProof/>
              </w:rPr>
              <w:t>Resolution</w:t>
            </w:r>
            <w:r>
              <w:rPr>
                <w:noProof/>
                <w:webHidden/>
              </w:rPr>
              <w:tab/>
            </w:r>
            <w:r>
              <w:rPr>
                <w:noProof/>
                <w:webHidden/>
              </w:rPr>
              <w:fldChar w:fldCharType="begin"/>
            </w:r>
            <w:r>
              <w:rPr>
                <w:noProof/>
                <w:webHidden/>
              </w:rPr>
              <w:instrText xml:space="preserve"> PAGEREF _Toc495914593 \h </w:instrText>
            </w:r>
            <w:r>
              <w:rPr>
                <w:noProof/>
                <w:webHidden/>
              </w:rPr>
            </w:r>
            <w:r>
              <w:rPr>
                <w:noProof/>
                <w:webHidden/>
              </w:rPr>
              <w:fldChar w:fldCharType="separate"/>
            </w:r>
            <w:r>
              <w:rPr>
                <w:noProof/>
                <w:webHidden/>
              </w:rPr>
              <w:t>13</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594" w:history="1">
            <w:r w:rsidRPr="004A1B8A">
              <w:rPr>
                <w:rStyle w:val="Hyperlink"/>
                <w:noProof/>
              </w:rPr>
              <w:t>2.6</w:t>
            </w:r>
            <w:r>
              <w:rPr>
                <w:rFonts w:eastAsiaTheme="minorEastAsia"/>
                <w:noProof/>
                <w:lang w:val="en-US"/>
              </w:rPr>
              <w:tab/>
            </w:r>
            <w:r w:rsidRPr="004A1B8A">
              <w:rPr>
                <w:rStyle w:val="Hyperlink"/>
                <w:noProof/>
              </w:rPr>
              <w:t>Result</w:t>
            </w:r>
            <w:r>
              <w:rPr>
                <w:noProof/>
                <w:webHidden/>
              </w:rPr>
              <w:tab/>
            </w:r>
            <w:r>
              <w:rPr>
                <w:noProof/>
                <w:webHidden/>
              </w:rPr>
              <w:fldChar w:fldCharType="begin"/>
            </w:r>
            <w:r>
              <w:rPr>
                <w:noProof/>
                <w:webHidden/>
              </w:rPr>
              <w:instrText xml:space="preserve"> PAGEREF _Toc495914594 \h </w:instrText>
            </w:r>
            <w:r>
              <w:rPr>
                <w:noProof/>
                <w:webHidden/>
              </w:rPr>
            </w:r>
            <w:r>
              <w:rPr>
                <w:noProof/>
                <w:webHidden/>
              </w:rPr>
              <w:fldChar w:fldCharType="separate"/>
            </w:r>
            <w:r>
              <w:rPr>
                <w:noProof/>
                <w:webHidden/>
              </w:rPr>
              <w:t>15</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595" w:history="1">
            <w:r w:rsidRPr="004A1B8A">
              <w:rPr>
                <w:rStyle w:val="Hyperlink"/>
                <w:noProof/>
              </w:rPr>
              <w:t>2.6.1</w:t>
            </w:r>
            <w:r>
              <w:rPr>
                <w:rFonts w:eastAsiaTheme="minorEastAsia"/>
                <w:noProof/>
                <w:lang w:val="en-US"/>
              </w:rPr>
              <w:tab/>
            </w:r>
            <w:r w:rsidRPr="004A1B8A">
              <w:rPr>
                <w:rStyle w:val="Hyperlink"/>
                <w:noProof/>
              </w:rPr>
              <w:t>Bug1Test.java</w:t>
            </w:r>
            <w:r>
              <w:rPr>
                <w:noProof/>
                <w:webHidden/>
              </w:rPr>
              <w:tab/>
            </w:r>
            <w:r>
              <w:rPr>
                <w:noProof/>
                <w:webHidden/>
              </w:rPr>
              <w:fldChar w:fldCharType="begin"/>
            </w:r>
            <w:r>
              <w:rPr>
                <w:noProof/>
                <w:webHidden/>
              </w:rPr>
              <w:instrText xml:space="preserve"> PAGEREF _Toc495914595 \h </w:instrText>
            </w:r>
            <w:r>
              <w:rPr>
                <w:noProof/>
                <w:webHidden/>
              </w:rPr>
            </w:r>
            <w:r>
              <w:rPr>
                <w:noProof/>
                <w:webHidden/>
              </w:rPr>
              <w:fldChar w:fldCharType="separate"/>
            </w:r>
            <w:r>
              <w:rPr>
                <w:noProof/>
                <w:webHidden/>
              </w:rPr>
              <w:t>15</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596" w:history="1">
            <w:r w:rsidRPr="004A1B8A">
              <w:rPr>
                <w:rStyle w:val="Hyperlink"/>
                <w:noProof/>
              </w:rPr>
              <w:t>2.6.2</w:t>
            </w:r>
            <w:r>
              <w:rPr>
                <w:rFonts w:eastAsiaTheme="minorEastAsia"/>
                <w:noProof/>
                <w:lang w:val="en-US"/>
              </w:rPr>
              <w:tab/>
            </w:r>
            <w:r w:rsidRPr="004A1B8A">
              <w:rPr>
                <w:rStyle w:val="Hyperlink"/>
                <w:noProof/>
              </w:rPr>
              <w:t>Console from Main</w:t>
            </w:r>
            <w:r>
              <w:rPr>
                <w:noProof/>
                <w:webHidden/>
              </w:rPr>
              <w:tab/>
            </w:r>
            <w:r>
              <w:rPr>
                <w:noProof/>
                <w:webHidden/>
              </w:rPr>
              <w:fldChar w:fldCharType="begin"/>
            </w:r>
            <w:r>
              <w:rPr>
                <w:noProof/>
                <w:webHidden/>
              </w:rPr>
              <w:instrText xml:space="preserve"> PAGEREF _Toc495914596 \h </w:instrText>
            </w:r>
            <w:r>
              <w:rPr>
                <w:noProof/>
                <w:webHidden/>
              </w:rPr>
            </w:r>
            <w:r>
              <w:rPr>
                <w:noProof/>
                <w:webHidden/>
              </w:rPr>
              <w:fldChar w:fldCharType="separate"/>
            </w:r>
            <w:r>
              <w:rPr>
                <w:noProof/>
                <w:webHidden/>
              </w:rPr>
              <w:t>16</w:t>
            </w:r>
            <w:r>
              <w:rPr>
                <w:noProof/>
                <w:webHidden/>
              </w:rPr>
              <w:fldChar w:fldCharType="end"/>
            </w:r>
          </w:hyperlink>
        </w:p>
        <w:p w:rsidR="00BB1C53" w:rsidRDefault="00BB1C53">
          <w:pPr>
            <w:pStyle w:val="TOC1"/>
            <w:tabs>
              <w:tab w:val="left" w:pos="440"/>
              <w:tab w:val="right" w:leader="dot" w:pos="9350"/>
            </w:tabs>
            <w:rPr>
              <w:rFonts w:eastAsiaTheme="minorEastAsia"/>
              <w:noProof/>
              <w:lang w:val="en-US"/>
            </w:rPr>
          </w:pPr>
          <w:hyperlink w:anchor="_Toc495914597" w:history="1">
            <w:r w:rsidRPr="004A1B8A">
              <w:rPr>
                <w:rStyle w:val="Hyperlink"/>
                <w:noProof/>
              </w:rPr>
              <w:t>3</w:t>
            </w:r>
            <w:r>
              <w:rPr>
                <w:rFonts w:eastAsiaTheme="minorEastAsia"/>
                <w:noProof/>
                <w:lang w:val="en-US"/>
              </w:rPr>
              <w:tab/>
            </w:r>
            <w:r w:rsidRPr="004A1B8A">
              <w:rPr>
                <w:rStyle w:val="Hyperlink"/>
                <w:noProof/>
              </w:rPr>
              <w:t>Bug 2 - Player cannot reach betting limit</w:t>
            </w:r>
            <w:r>
              <w:rPr>
                <w:noProof/>
                <w:webHidden/>
              </w:rPr>
              <w:tab/>
            </w:r>
            <w:r>
              <w:rPr>
                <w:noProof/>
                <w:webHidden/>
              </w:rPr>
              <w:fldChar w:fldCharType="begin"/>
            </w:r>
            <w:r>
              <w:rPr>
                <w:noProof/>
                <w:webHidden/>
              </w:rPr>
              <w:instrText xml:space="preserve"> PAGEREF _Toc495914597 \h </w:instrText>
            </w:r>
            <w:r>
              <w:rPr>
                <w:noProof/>
                <w:webHidden/>
              </w:rPr>
            </w:r>
            <w:r>
              <w:rPr>
                <w:noProof/>
                <w:webHidden/>
              </w:rPr>
              <w:fldChar w:fldCharType="separate"/>
            </w:r>
            <w:r>
              <w:rPr>
                <w:noProof/>
                <w:webHidden/>
              </w:rPr>
              <w:t>17</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598" w:history="1">
            <w:r w:rsidRPr="004A1B8A">
              <w:rPr>
                <w:rStyle w:val="Hyperlink"/>
                <w:noProof/>
              </w:rPr>
              <w:t>3.1</w:t>
            </w:r>
            <w:r>
              <w:rPr>
                <w:rFonts w:eastAsiaTheme="minorEastAsia"/>
                <w:noProof/>
                <w:lang w:val="en-US"/>
              </w:rPr>
              <w:tab/>
            </w:r>
            <w:r w:rsidRPr="004A1B8A">
              <w:rPr>
                <w:rStyle w:val="Hyperlink"/>
                <w:noProof/>
              </w:rPr>
              <w:t>Replication</w:t>
            </w:r>
            <w:r>
              <w:rPr>
                <w:noProof/>
                <w:webHidden/>
              </w:rPr>
              <w:tab/>
            </w:r>
            <w:r>
              <w:rPr>
                <w:noProof/>
                <w:webHidden/>
              </w:rPr>
              <w:fldChar w:fldCharType="begin"/>
            </w:r>
            <w:r>
              <w:rPr>
                <w:noProof/>
                <w:webHidden/>
              </w:rPr>
              <w:instrText xml:space="preserve"> PAGEREF _Toc495914598 \h </w:instrText>
            </w:r>
            <w:r>
              <w:rPr>
                <w:noProof/>
                <w:webHidden/>
              </w:rPr>
            </w:r>
            <w:r>
              <w:rPr>
                <w:noProof/>
                <w:webHidden/>
              </w:rPr>
              <w:fldChar w:fldCharType="separate"/>
            </w:r>
            <w:r>
              <w:rPr>
                <w:noProof/>
                <w:webHidden/>
              </w:rPr>
              <w:t>17</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599" w:history="1">
            <w:r w:rsidRPr="004A1B8A">
              <w:rPr>
                <w:rStyle w:val="Hyperlink"/>
                <w:noProof/>
              </w:rPr>
              <w:t>3.2</w:t>
            </w:r>
            <w:r>
              <w:rPr>
                <w:rFonts w:eastAsiaTheme="minorEastAsia"/>
                <w:noProof/>
                <w:lang w:val="en-US"/>
              </w:rPr>
              <w:tab/>
            </w:r>
            <w:r w:rsidRPr="004A1B8A">
              <w:rPr>
                <w:rStyle w:val="Hyperlink"/>
                <w:noProof/>
              </w:rPr>
              <w:t>Simplification</w:t>
            </w:r>
            <w:r>
              <w:rPr>
                <w:noProof/>
                <w:webHidden/>
              </w:rPr>
              <w:tab/>
            </w:r>
            <w:r>
              <w:rPr>
                <w:noProof/>
                <w:webHidden/>
              </w:rPr>
              <w:fldChar w:fldCharType="begin"/>
            </w:r>
            <w:r>
              <w:rPr>
                <w:noProof/>
                <w:webHidden/>
              </w:rPr>
              <w:instrText xml:space="preserve"> PAGEREF _Toc495914599 \h </w:instrText>
            </w:r>
            <w:r>
              <w:rPr>
                <w:noProof/>
                <w:webHidden/>
              </w:rPr>
            </w:r>
            <w:r>
              <w:rPr>
                <w:noProof/>
                <w:webHidden/>
              </w:rPr>
              <w:fldChar w:fldCharType="separate"/>
            </w:r>
            <w:r>
              <w:rPr>
                <w:noProof/>
                <w:webHidden/>
              </w:rPr>
              <w:t>18</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00" w:history="1">
            <w:r w:rsidRPr="004A1B8A">
              <w:rPr>
                <w:rStyle w:val="Hyperlink"/>
                <w:noProof/>
              </w:rPr>
              <w:t>3.3</w:t>
            </w:r>
            <w:r>
              <w:rPr>
                <w:rFonts w:eastAsiaTheme="minorEastAsia"/>
                <w:noProof/>
                <w:lang w:val="en-US"/>
              </w:rPr>
              <w:tab/>
            </w:r>
            <w:r w:rsidRPr="004A1B8A">
              <w:rPr>
                <w:rStyle w:val="Hyperlink"/>
                <w:noProof/>
              </w:rPr>
              <w:t>Tracing</w:t>
            </w:r>
            <w:r>
              <w:rPr>
                <w:noProof/>
                <w:webHidden/>
              </w:rPr>
              <w:tab/>
            </w:r>
            <w:r>
              <w:rPr>
                <w:noProof/>
                <w:webHidden/>
              </w:rPr>
              <w:fldChar w:fldCharType="begin"/>
            </w:r>
            <w:r>
              <w:rPr>
                <w:noProof/>
                <w:webHidden/>
              </w:rPr>
              <w:instrText xml:space="preserve"> PAGEREF _Toc495914600 \h </w:instrText>
            </w:r>
            <w:r>
              <w:rPr>
                <w:noProof/>
                <w:webHidden/>
              </w:rPr>
            </w:r>
            <w:r>
              <w:rPr>
                <w:noProof/>
                <w:webHidden/>
              </w:rPr>
              <w:fldChar w:fldCharType="separate"/>
            </w:r>
            <w:r>
              <w:rPr>
                <w:noProof/>
                <w:webHidden/>
              </w:rPr>
              <w:t>20</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01" w:history="1">
            <w:r w:rsidRPr="004A1B8A">
              <w:rPr>
                <w:rStyle w:val="Hyperlink"/>
                <w:noProof/>
              </w:rPr>
              <w:t>3.4</w:t>
            </w:r>
            <w:r>
              <w:rPr>
                <w:rFonts w:eastAsiaTheme="minorEastAsia"/>
                <w:noProof/>
                <w:lang w:val="en-US"/>
              </w:rPr>
              <w:tab/>
            </w:r>
            <w:r w:rsidRPr="004A1B8A">
              <w:rPr>
                <w:rStyle w:val="Hyperlink"/>
                <w:noProof/>
              </w:rPr>
              <w:t>Hypothesis</w:t>
            </w:r>
            <w:r>
              <w:rPr>
                <w:noProof/>
                <w:webHidden/>
              </w:rPr>
              <w:tab/>
            </w:r>
            <w:r>
              <w:rPr>
                <w:noProof/>
                <w:webHidden/>
              </w:rPr>
              <w:fldChar w:fldCharType="begin"/>
            </w:r>
            <w:r>
              <w:rPr>
                <w:noProof/>
                <w:webHidden/>
              </w:rPr>
              <w:instrText xml:space="preserve"> PAGEREF _Toc495914601 \h </w:instrText>
            </w:r>
            <w:r>
              <w:rPr>
                <w:noProof/>
                <w:webHidden/>
              </w:rPr>
            </w:r>
            <w:r>
              <w:rPr>
                <w:noProof/>
                <w:webHidden/>
              </w:rPr>
              <w:fldChar w:fldCharType="separate"/>
            </w:r>
            <w:r>
              <w:rPr>
                <w:noProof/>
                <w:webHidden/>
              </w:rPr>
              <w:t>21</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02" w:history="1">
            <w:r w:rsidRPr="004A1B8A">
              <w:rPr>
                <w:rStyle w:val="Hyperlink"/>
                <w:noProof/>
              </w:rPr>
              <w:t>3.5</w:t>
            </w:r>
            <w:r>
              <w:rPr>
                <w:rFonts w:eastAsiaTheme="minorEastAsia"/>
                <w:noProof/>
                <w:lang w:val="en-US"/>
              </w:rPr>
              <w:tab/>
            </w:r>
            <w:r w:rsidRPr="004A1B8A">
              <w:rPr>
                <w:rStyle w:val="Hyperlink"/>
                <w:noProof/>
              </w:rPr>
              <w:t>Resolution</w:t>
            </w:r>
            <w:r>
              <w:rPr>
                <w:noProof/>
                <w:webHidden/>
              </w:rPr>
              <w:tab/>
            </w:r>
            <w:r>
              <w:rPr>
                <w:noProof/>
                <w:webHidden/>
              </w:rPr>
              <w:fldChar w:fldCharType="begin"/>
            </w:r>
            <w:r>
              <w:rPr>
                <w:noProof/>
                <w:webHidden/>
              </w:rPr>
              <w:instrText xml:space="preserve"> PAGEREF _Toc495914602 \h </w:instrText>
            </w:r>
            <w:r>
              <w:rPr>
                <w:noProof/>
                <w:webHidden/>
              </w:rPr>
            </w:r>
            <w:r>
              <w:rPr>
                <w:noProof/>
                <w:webHidden/>
              </w:rPr>
              <w:fldChar w:fldCharType="separate"/>
            </w:r>
            <w:r>
              <w:rPr>
                <w:noProof/>
                <w:webHidden/>
              </w:rPr>
              <w:t>22</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03" w:history="1">
            <w:r w:rsidRPr="004A1B8A">
              <w:rPr>
                <w:rStyle w:val="Hyperlink"/>
                <w:noProof/>
              </w:rPr>
              <w:t>3.6</w:t>
            </w:r>
            <w:r>
              <w:rPr>
                <w:rFonts w:eastAsiaTheme="minorEastAsia"/>
                <w:noProof/>
                <w:lang w:val="en-US"/>
              </w:rPr>
              <w:tab/>
            </w:r>
            <w:r w:rsidRPr="004A1B8A">
              <w:rPr>
                <w:rStyle w:val="Hyperlink"/>
                <w:noProof/>
              </w:rPr>
              <w:t>Result</w:t>
            </w:r>
            <w:r>
              <w:rPr>
                <w:noProof/>
                <w:webHidden/>
              </w:rPr>
              <w:tab/>
            </w:r>
            <w:r>
              <w:rPr>
                <w:noProof/>
                <w:webHidden/>
              </w:rPr>
              <w:fldChar w:fldCharType="begin"/>
            </w:r>
            <w:r>
              <w:rPr>
                <w:noProof/>
                <w:webHidden/>
              </w:rPr>
              <w:instrText xml:space="preserve"> PAGEREF _Toc495914603 \h </w:instrText>
            </w:r>
            <w:r>
              <w:rPr>
                <w:noProof/>
                <w:webHidden/>
              </w:rPr>
            </w:r>
            <w:r>
              <w:rPr>
                <w:noProof/>
                <w:webHidden/>
              </w:rPr>
              <w:fldChar w:fldCharType="separate"/>
            </w:r>
            <w:r>
              <w:rPr>
                <w:noProof/>
                <w:webHidden/>
              </w:rPr>
              <w:t>22</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604" w:history="1">
            <w:r w:rsidRPr="004A1B8A">
              <w:rPr>
                <w:rStyle w:val="Hyperlink"/>
                <w:noProof/>
              </w:rPr>
              <w:t>3.6.1</w:t>
            </w:r>
            <w:r>
              <w:rPr>
                <w:rFonts w:eastAsiaTheme="minorEastAsia"/>
                <w:noProof/>
                <w:lang w:val="en-US"/>
              </w:rPr>
              <w:tab/>
            </w:r>
            <w:r w:rsidRPr="004A1B8A">
              <w:rPr>
                <w:rStyle w:val="Hyperlink"/>
                <w:noProof/>
              </w:rPr>
              <w:t>Bug2Test.java</w:t>
            </w:r>
            <w:r>
              <w:rPr>
                <w:noProof/>
                <w:webHidden/>
              </w:rPr>
              <w:tab/>
            </w:r>
            <w:r>
              <w:rPr>
                <w:noProof/>
                <w:webHidden/>
              </w:rPr>
              <w:fldChar w:fldCharType="begin"/>
            </w:r>
            <w:r>
              <w:rPr>
                <w:noProof/>
                <w:webHidden/>
              </w:rPr>
              <w:instrText xml:space="preserve"> PAGEREF _Toc495914604 \h </w:instrText>
            </w:r>
            <w:r>
              <w:rPr>
                <w:noProof/>
                <w:webHidden/>
              </w:rPr>
            </w:r>
            <w:r>
              <w:rPr>
                <w:noProof/>
                <w:webHidden/>
              </w:rPr>
              <w:fldChar w:fldCharType="separate"/>
            </w:r>
            <w:r>
              <w:rPr>
                <w:noProof/>
                <w:webHidden/>
              </w:rPr>
              <w:t>22</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605" w:history="1">
            <w:r w:rsidRPr="004A1B8A">
              <w:rPr>
                <w:rStyle w:val="Hyperlink"/>
                <w:noProof/>
              </w:rPr>
              <w:t>3.6.2</w:t>
            </w:r>
            <w:r>
              <w:rPr>
                <w:rFonts w:eastAsiaTheme="minorEastAsia"/>
                <w:noProof/>
                <w:lang w:val="en-US"/>
              </w:rPr>
              <w:tab/>
            </w:r>
            <w:r w:rsidRPr="004A1B8A">
              <w:rPr>
                <w:rStyle w:val="Hyperlink"/>
                <w:noProof/>
              </w:rPr>
              <w:t>Console from Main</w:t>
            </w:r>
            <w:r>
              <w:rPr>
                <w:noProof/>
                <w:webHidden/>
              </w:rPr>
              <w:tab/>
            </w:r>
            <w:r>
              <w:rPr>
                <w:noProof/>
                <w:webHidden/>
              </w:rPr>
              <w:fldChar w:fldCharType="begin"/>
            </w:r>
            <w:r>
              <w:rPr>
                <w:noProof/>
                <w:webHidden/>
              </w:rPr>
              <w:instrText xml:space="preserve"> PAGEREF _Toc495914605 \h </w:instrText>
            </w:r>
            <w:r>
              <w:rPr>
                <w:noProof/>
                <w:webHidden/>
              </w:rPr>
            </w:r>
            <w:r>
              <w:rPr>
                <w:noProof/>
                <w:webHidden/>
              </w:rPr>
              <w:fldChar w:fldCharType="separate"/>
            </w:r>
            <w:r>
              <w:rPr>
                <w:noProof/>
                <w:webHidden/>
              </w:rPr>
              <w:t>23</w:t>
            </w:r>
            <w:r>
              <w:rPr>
                <w:noProof/>
                <w:webHidden/>
              </w:rPr>
              <w:fldChar w:fldCharType="end"/>
            </w:r>
          </w:hyperlink>
        </w:p>
        <w:p w:rsidR="00BB1C53" w:rsidRDefault="00BB1C53">
          <w:pPr>
            <w:pStyle w:val="TOC1"/>
            <w:tabs>
              <w:tab w:val="left" w:pos="440"/>
              <w:tab w:val="right" w:leader="dot" w:pos="9350"/>
            </w:tabs>
            <w:rPr>
              <w:rFonts w:eastAsiaTheme="minorEastAsia"/>
              <w:noProof/>
              <w:lang w:val="en-US"/>
            </w:rPr>
          </w:pPr>
          <w:hyperlink w:anchor="_Toc495914606" w:history="1">
            <w:r w:rsidRPr="004A1B8A">
              <w:rPr>
                <w:rStyle w:val="Hyperlink"/>
                <w:noProof/>
              </w:rPr>
              <w:t>4</w:t>
            </w:r>
            <w:r>
              <w:rPr>
                <w:rFonts w:eastAsiaTheme="minorEastAsia"/>
                <w:noProof/>
                <w:lang w:val="en-US"/>
              </w:rPr>
              <w:tab/>
            </w:r>
            <w:r w:rsidRPr="004A1B8A">
              <w:rPr>
                <w:rStyle w:val="Hyperlink"/>
                <w:noProof/>
              </w:rPr>
              <w:t>Bug 3 - The DiceValues are the same for each game</w:t>
            </w:r>
            <w:r>
              <w:rPr>
                <w:noProof/>
                <w:webHidden/>
              </w:rPr>
              <w:tab/>
            </w:r>
            <w:r>
              <w:rPr>
                <w:noProof/>
                <w:webHidden/>
              </w:rPr>
              <w:fldChar w:fldCharType="begin"/>
            </w:r>
            <w:r>
              <w:rPr>
                <w:noProof/>
                <w:webHidden/>
              </w:rPr>
              <w:instrText xml:space="preserve"> PAGEREF _Toc495914606 \h </w:instrText>
            </w:r>
            <w:r>
              <w:rPr>
                <w:noProof/>
                <w:webHidden/>
              </w:rPr>
            </w:r>
            <w:r>
              <w:rPr>
                <w:noProof/>
                <w:webHidden/>
              </w:rPr>
              <w:fldChar w:fldCharType="separate"/>
            </w:r>
            <w:r>
              <w:rPr>
                <w:noProof/>
                <w:webHidden/>
              </w:rPr>
              <w:t>24</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07" w:history="1">
            <w:r w:rsidRPr="004A1B8A">
              <w:rPr>
                <w:rStyle w:val="Hyperlink"/>
                <w:noProof/>
              </w:rPr>
              <w:t>4.1</w:t>
            </w:r>
            <w:r>
              <w:rPr>
                <w:rFonts w:eastAsiaTheme="minorEastAsia"/>
                <w:noProof/>
                <w:lang w:val="en-US"/>
              </w:rPr>
              <w:tab/>
            </w:r>
            <w:r w:rsidRPr="004A1B8A">
              <w:rPr>
                <w:rStyle w:val="Hyperlink"/>
                <w:noProof/>
              </w:rPr>
              <w:t>Replication</w:t>
            </w:r>
            <w:r>
              <w:rPr>
                <w:noProof/>
                <w:webHidden/>
              </w:rPr>
              <w:tab/>
            </w:r>
            <w:r>
              <w:rPr>
                <w:noProof/>
                <w:webHidden/>
              </w:rPr>
              <w:fldChar w:fldCharType="begin"/>
            </w:r>
            <w:r>
              <w:rPr>
                <w:noProof/>
                <w:webHidden/>
              </w:rPr>
              <w:instrText xml:space="preserve"> PAGEREF _Toc495914607 \h </w:instrText>
            </w:r>
            <w:r>
              <w:rPr>
                <w:noProof/>
                <w:webHidden/>
              </w:rPr>
            </w:r>
            <w:r>
              <w:rPr>
                <w:noProof/>
                <w:webHidden/>
              </w:rPr>
              <w:fldChar w:fldCharType="separate"/>
            </w:r>
            <w:r>
              <w:rPr>
                <w:noProof/>
                <w:webHidden/>
              </w:rPr>
              <w:t>24</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08" w:history="1">
            <w:r w:rsidRPr="004A1B8A">
              <w:rPr>
                <w:rStyle w:val="Hyperlink"/>
                <w:noProof/>
              </w:rPr>
              <w:t>4.2</w:t>
            </w:r>
            <w:r>
              <w:rPr>
                <w:rFonts w:eastAsiaTheme="minorEastAsia"/>
                <w:noProof/>
                <w:lang w:val="en-US"/>
              </w:rPr>
              <w:tab/>
            </w:r>
            <w:r w:rsidRPr="004A1B8A">
              <w:rPr>
                <w:rStyle w:val="Hyperlink"/>
                <w:noProof/>
              </w:rPr>
              <w:t>Simplification</w:t>
            </w:r>
            <w:r>
              <w:rPr>
                <w:noProof/>
                <w:webHidden/>
              </w:rPr>
              <w:tab/>
            </w:r>
            <w:r>
              <w:rPr>
                <w:noProof/>
                <w:webHidden/>
              </w:rPr>
              <w:fldChar w:fldCharType="begin"/>
            </w:r>
            <w:r>
              <w:rPr>
                <w:noProof/>
                <w:webHidden/>
              </w:rPr>
              <w:instrText xml:space="preserve"> PAGEREF _Toc495914608 \h </w:instrText>
            </w:r>
            <w:r>
              <w:rPr>
                <w:noProof/>
                <w:webHidden/>
              </w:rPr>
            </w:r>
            <w:r>
              <w:rPr>
                <w:noProof/>
                <w:webHidden/>
              </w:rPr>
              <w:fldChar w:fldCharType="separate"/>
            </w:r>
            <w:r>
              <w:rPr>
                <w:noProof/>
                <w:webHidden/>
              </w:rPr>
              <w:t>25</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09" w:history="1">
            <w:r w:rsidRPr="004A1B8A">
              <w:rPr>
                <w:rStyle w:val="Hyperlink"/>
                <w:noProof/>
              </w:rPr>
              <w:t>4.3</w:t>
            </w:r>
            <w:r>
              <w:rPr>
                <w:rFonts w:eastAsiaTheme="minorEastAsia"/>
                <w:noProof/>
                <w:lang w:val="en-US"/>
              </w:rPr>
              <w:tab/>
            </w:r>
            <w:r w:rsidRPr="004A1B8A">
              <w:rPr>
                <w:rStyle w:val="Hyperlink"/>
                <w:noProof/>
              </w:rPr>
              <w:t>Tracing</w:t>
            </w:r>
            <w:r>
              <w:rPr>
                <w:noProof/>
                <w:webHidden/>
              </w:rPr>
              <w:tab/>
            </w:r>
            <w:r>
              <w:rPr>
                <w:noProof/>
                <w:webHidden/>
              </w:rPr>
              <w:fldChar w:fldCharType="begin"/>
            </w:r>
            <w:r>
              <w:rPr>
                <w:noProof/>
                <w:webHidden/>
              </w:rPr>
              <w:instrText xml:space="preserve"> PAGEREF _Toc495914609 \h </w:instrText>
            </w:r>
            <w:r>
              <w:rPr>
                <w:noProof/>
                <w:webHidden/>
              </w:rPr>
            </w:r>
            <w:r>
              <w:rPr>
                <w:noProof/>
                <w:webHidden/>
              </w:rPr>
              <w:fldChar w:fldCharType="separate"/>
            </w:r>
            <w:r>
              <w:rPr>
                <w:noProof/>
                <w:webHidden/>
              </w:rPr>
              <w:t>26</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10" w:history="1">
            <w:r w:rsidRPr="004A1B8A">
              <w:rPr>
                <w:rStyle w:val="Hyperlink"/>
                <w:noProof/>
              </w:rPr>
              <w:t>4.4</w:t>
            </w:r>
            <w:r>
              <w:rPr>
                <w:rFonts w:eastAsiaTheme="minorEastAsia"/>
                <w:noProof/>
                <w:lang w:val="en-US"/>
              </w:rPr>
              <w:tab/>
            </w:r>
            <w:r w:rsidRPr="004A1B8A">
              <w:rPr>
                <w:rStyle w:val="Hyperlink"/>
                <w:noProof/>
              </w:rPr>
              <w:t>Hypotheses</w:t>
            </w:r>
            <w:r>
              <w:rPr>
                <w:noProof/>
                <w:webHidden/>
              </w:rPr>
              <w:tab/>
            </w:r>
            <w:r>
              <w:rPr>
                <w:noProof/>
                <w:webHidden/>
              </w:rPr>
              <w:fldChar w:fldCharType="begin"/>
            </w:r>
            <w:r>
              <w:rPr>
                <w:noProof/>
                <w:webHidden/>
              </w:rPr>
              <w:instrText xml:space="preserve"> PAGEREF _Toc495914610 \h </w:instrText>
            </w:r>
            <w:r>
              <w:rPr>
                <w:noProof/>
                <w:webHidden/>
              </w:rPr>
            </w:r>
            <w:r>
              <w:rPr>
                <w:noProof/>
                <w:webHidden/>
              </w:rPr>
              <w:fldChar w:fldCharType="separate"/>
            </w:r>
            <w:r>
              <w:rPr>
                <w:noProof/>
                <w:webHidden/>
              </w:rPr>
              <w:t>28</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11" w:history="1">
            <w:r w:rsidRPr="004A1B8A">
              <w:rPr>
                <w:rStyle w:val="Hyperlink"/>
                <w:noProof/>
              </w:rPr>
              <w:t>4.5</w:t>
            </w:r>
            <w:r>
              <w:rPr>
                <w:rFonts w:eastAsiaTheme="minorEastAsia"/>
                <w:noProof/>
                <w:lang w:val="en-US"/>
              </w:rPr>
              <w:tab/>
            </w:r>
            <w:r w:rsidRPr="004A1B8A">
              <w:rPr>
                <w:rStyle w:val="Hyperlink"/>
                <w:noProof/>
              </w:rPr>
              <w:t>Resolution</w:t>
            </w:r>
            <w:r>
              <w:rPr>
                <w:noProof/>
                <w:webHidden/>
              </w:rPr>
              <w:tab/>
            </w:r>
            <w:r>
              <w:rPr>
                <w:noProof/>
                <w:webHidden/>
              </w:rPr>
              <w:fldChar w:fldCharType="begin"/>
            </w:r>
            <w:r>
              <w:rPr>
                <w:noProof/>
                <w:webHidden/>
              </w:rPr>
              <w:instrText xml:space="preserve"> PAGEREF _Toc495914611 \h </w:instrText>
            </w:r>
            <w:r>
              <w:rPr>
                <w:noProof/>
                <w:webHidden/>
              </w:rPr>
            </w:r>
            <w:r>
              <w:rPr>
                <w:noProof/>
                <w:webHidden/>
              </w:rPr>
              <w:fldChar w:fldCharType="separate"/>
            </w:r>
            <w:r>
              <w:rPr>
                <w:noProof/>
                <w:webHidden/>
              </w:rPr>
              <w:t>29</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12" w:history="1">
            <w:r w:rsidRPr="004A1B8A">
              <w:rPr>
                <w:rStyle w:val="Hyperlink"/>
                <w:noProof/>
              </w:rPr>
              <w:t>4.6</w:t>
            </w:r>
            <w:r>
              <w:rPr>
                <w:rFonts w:eastAsiaTheme="minorEastAsia"/>
                <w:noProof/>
                <w:lang w:val="en-US"/>
              </w:rPr>
              <w:tab/>
            </w:r>
            <w:r w:rsidRPr="004A1B8A">
              <w:rPr>
                <w:rStyle w:val="Hyperlink"/>
                <w:noProof/>
              </w:rPr>
              <w:t>Result</w:t>
            </w:r>
            <w:r>
              <w:rPr>
                <w:noProof/>
                <w:webHidden/>
              </w:rPr>
              <w:tab/>
            </w:r>
            <w:r>
              <w:rPr>
                <w:noProof/>
                <w:webHidden/>
              </w:rPr>
              <w:fldChar w:fldCharType="begin"/>
            </w:r>
            <w:r>
              <w:rPr>
                <w:noProof/>
                <w:webHidden/>
              </w:rPr>
              <w:instrText xml:space="preserve"> PAGEREF _Toc495914612 \h </w:instrText>
            </w:r>
            <w:r>
              <w:rPr>
                <w:noProof/>
                <w:webHidden/>
              </w:rPr>
            </w:r>
            <w:r>
              <w:rPr>
                <w:noProof/>
                <w:webHidden/>
              </w:rPr>
              <w:fldChar w:fldCharType="separate"/>
            </w:r>
            <w:r>
              <w:rPr>
                <w:noProof/>
                <w:webHidden/>
              </w:rPr>
              <w:t>30</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613" w:history="1">
            <w:r w:rsidRPr="004A1B8A">
              <w:rPr>
                <w:rStyle w:val="Hyperlink"/>
                <w:noProof/>
              </w:rPr>
              <w:t>4.6.1</w:t>
            </w:r>
            <w:r>
              <w:rPr>
                <w:rFonts w:eastAsiaTheme="minorEastAsia"/>
                <w:noProof/>
                <w:lang w:val="en-US"/>
              </w:rPr>
              <w:tab/>
            </w:r>
            <w:r w:rsidRPr="004A1B8A">
              <w:rPr>
                <w:rStyle w:val="Hyperlink"/>
                <w:noProof/>
              </w:rPr>
              <w:t>Bug3Test</w:t>
            </w:r>
            <w:r>
              <w:rPr>
                <w:noProof/>
                <w:webHidden/>
              </w:rPr>
              <w:tab/>
            </w:r>
            <w:r>
              <w:rPr>
                <w:noProof/>
                <w:webHidden/>
              </w:rPr>
              <w:fldChar w:fldCharType="begin"/>
            </w:r>
            <w:r>
              <w:rPr>
                <w:noProof/>
                <w:webHidden/>
              </w:rPr>
              <w:instrText xml:space="preserve"> PAGEREF _Toc495914613 \h </w:instrText>
            </w:r>
            <w:r>
              <w:rPr>
                <w:noProof/>
                <w:webHidden/>
              </w:rPr>
            </w:r>
            <w:r>
              <w:rPr>
                <w:noProof/>
                <w:webHidden/>
              </w:rPr>
              <w:fldChar w:fldCharType="separate"/>
            </w:r>
            <w:r>
              <w:rPr>
                <w:noProof/>
                <w:webHidden/>
              </w:rPr>
              <w:t>30</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614" w:history="1">
            <w:r w:rsidRPr="004A1B8A">
              <w:rPr>
                <w:rStyle w:val="Hyperlink"/>
                <w:noProof/>
              </w:rPr>
              <w:t>4.6.2</w:t>
            </w:r>
            <w:r>
              <w:rPr>
                <w:rFonts w:eastAsiaTheme="minorEastAsia"/>
                <w:noProof/>
                <w:lang w:val="en-US"/>
              </w:rPr>
              <w:tab/>
            </w:r>
            <w:r w:rsidRPr="004A1B8A">
              <w:rPr>
                <w:rStyle w:val="Hyperlink"/>
                <w:noProof/>
              </w:rPr>
              <w:t>Console from Main</w:t>
            </w:r>
            <w:r>
              <w:rPr>
                <w:noProof/>
                <w:webHidden/>
              </w:rPr>
              <w:tab/>
            </w:r>
            <w:r>
              <w:rPr>
                <w:noProof/>
                <w:webHidden/>
              </w:rPr>
              <w:fldChar w:fldCharType="begin"/>
            </w:r>
            <w:r>
              <w:rPr>
                <w:noProof/>
                <w:webHidden/>
              </w:rPr>
              <w:instrText xml:space="preserve"> PAGEREF _Toc495914614 \h </w:instrText>
            </w:r>
            <w:r>
              <w:rPr>
                <w:noProof/>
                <w:webHidden/>
              </w:rPr>
            </w:r>
            <w:r>
              <w:rPr>
                <w:noProof/>
                <w:webHidden/>
              </w:rPr>
              <w:fldChar w:fldCharType="separate"/>
            </w:r>
            <w:r>
              <w:rPr>
                <w:noProof/>
                <w:webHidden/>
              </w:rPr>
              <w:t>31</w:t>
            </w:r>
            <w:r>
              <w:rPr>
                <w:noProof/>
                <w:webHidden/>
              </w:rPr>
              <w:fldChar w:fldCharType="end"/>
            </w:r>
          </w:hyperlink>
        </w:p>
        <w:p w:rsidR="00BB1C53" w:rsidRDefault="00BB1C53">
          <w:pPr>
            <w:pStyle w:val="TOC1"/>
            <w:tabs>
              <w:tab w:val="left" w:pos="440"/>
              <w:tab w:val="right" w:leader="dot" w:pos="9350"/>
            </w:tabs>
            <w:rPr>
              <w:rFonts w:eastAsiaTheme="minorEastAsia"/>
              <w:noProof/>
              <w:lang w:val="en-US"/>
            </w:rPr>
          </w:pPr>
          <w:hyperlink w:anchor="_Toc495914615" w:history="1">
            <w:r w:rsidRPr="004A1B8A">
              <w:rPr>
                <w:rStyle w:val="Hyperlink"/>
                <w:noProof/>
              </w:rPr>
              <w:t>5</w:t>
            </w:r>
            <w:r>
              <w:rPr>
                <w:rFonts w:eastAsiaTheme="minorEastAsia"/>
                <w:noProof/>
                <w:lang w:val="en-US"/>
              </w:rPr>
              <w:tab/>
            </w:r>
            <w:r w:rsidRPr="004A1B8A">
              <w:rPr>
                <w:rStyle w:val="Hyperlink"/>
                <w:noProof/>
              </w:rPr>
              <w:t>Bug 4 - SPADE is ever rolled or guessed</w:t>
            </w:r>
            <w:r>
              <w:rPr>
                <w:noProof/>
                <w:webHidden/>
              </w:rPr>
              <w:tab/>
            </w:r>
            <w:r>
              <w:rPr>
                <w:noProof/>
                <w:webHidden/>
              </w:rPr>
              <w:fldChar w:fldCharType="begin"/>
            </w:r>
            <w:r>
              <w:rPr>
                <w:noProof/>
                <w:webHidden/>
              </w:rPr>
              <w:instrText xml:space="preserve"> PAGEREF _Toc495914615 \h </w:instrText>
            </w:r>
            <w:r>
              <w:rPr>
                <w:noProof/>
                <w:webHidden/>
              </w:rPr>
            </w:r>
            <w:r>
              <w:rPr>
                <w:noProof/>
                <w:webHidden/>
              </w:rPr>
              <w:fldChar w:fldCharType="separate"/>
            </w:r>
            <w:r>
              <w:rPr>
                <w:noProof/>
                <w:webHidden/>
              </w:rPr>
              <w:t>32</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16" w:history="1">
            <w:r w:rsidRPr="004A1B8A">
              <w:rPr>
                <w:rStyle w:val="Hyperlink"/>
                <w:noProof/>
              </w:rPr>
              <w:t>5.1</w:t>
            </w:r>
            <w:r>
              <w:rPr>
                <w:rFonts w:eastAsiaTheme="minorEastAsia"/>
                <w:noProof/>
                <w:lang w:val="en-US"/>
              </w:rPr>
              <w:tab/>
            </w:r>
            <w:r w:rsidRPr="004A1B8A">
              <w:rPr>
                <w:rStyle w:val="Hyperlink"/>
                <w:noProof/>
              </w:rPr>
              <w:t>Replication</w:t>
            </w:r>
            <w:r>
              <w:rPr>
                <w:noProof/>
                <w:webHidden/>
              </w:rPr>
              <w:tab/>
            </w:r>
            <w:r>
              <w:rPr>
                <w:noProof/>
                <w:webHidden/>
              </w:rPr>
              <w:fldChar w:fldCharType="begin"/>
            </w:r>
            <w:r>
              <w:rPr>
                <w:noProof/>
                <w:webHidden/>
              </w:rPr>
              <w:instrText xml:space="preserve"> PAGEREF _Toc495914616 \h </w:instrText>
            </w:r>
            <w:r>
              <w:rPr>
                <w:noProof/>
                <w:webHidden/>
              </w:rPr>
            </w:r>
            <w:r>
              <w:rPr>
                <w:noProof/>
                <w:webHidden/>
              </w:rPr>
              <w:fldChar w:fldCharType="separate"/>
            </w:r>
            <w:r>
              <w:rPr>
                <w:noProof/>
                <w:webHidden/>
              </w:rPr>
              <w:t>32</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17" w:history="1">
            <w:r w:rsidRPr="004A1B8A">
              <w:rPr>
                <w:rStyle w:val="Hyperlink"/>
                <w:noProof/>
              </w:rPr>
              <w:t>5.2</w:t>
            </w:r>
            <w:r>
              <w:rPr>
                <w:rFonts w:eastAsiaTheme="minorEastAsia"/>
                <w:noProof/>
                <w:lang w:val="en-US"/>
              </w:rPr>
              <w:tab/>
            </w:r>
            <w:r w:rsidRPr="004A1B8A">
              <w:rPr>
                <w:rStyle w:val="Hyperlink"/>
                <w:noProof/>
              </w:rPr>
              <w:t>Simplification</w:t>
            </w:r>
            <w:r>
              <w:rPr>
                <w:noProof/>
                <w:webHidden/>
              </w:rPr>
              <w:tab/>
            </w:r>
            <w:r>
              <w:rPr>
                <w:noProof/>
                <w:webHidden/>
              </w:rPr>
              <w:fldChar w:fldCharType="begin"/>
            </w:r>
            <w:r>
              <w:rPr>
                <w:noProof/>
                <w:webHidden/>
              </w:rPr>
              <w:instrText xml:space="preserve"> PAGEREF _Toc495914617 \h </w:instrText>
            </w:r>
            <w:r>
              <w:rPr>
                <w:noProof/>
                <w:webHidden/>
              </w:rPr>
            </w:r>
            <w:r>
              <w:rPr>
                <w:noProof/>
                <w:webHidden/>
              </w:rPr>
              <w:fldChar w:fldCharType="separate"/>
            </w:r>
            <w:r>
              <w:rPr>
                <w:noProof/>
                <w:webHidden/>
              </w:rPr>
              <w:t>33</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18" w:history="1">
            <w:r w:rsidRPr="004A1B8A">
              <w:rPr>
                <w:rStyle w:val="Hyperlink"/>
                <w:noProof/>
              </w:rPr>
              <w:t>5.3</w:t>
            </w:r>
            <w:r>
              <w:rPr>
                <w:rFonts w:eastAsiaTheme="minorEastAsia"/>
                <w:noProof/>
                <w:lang w:val="en-US"/>
              </w:rPr>
              <w:tab/>
            </w:r>
            <w:r w:rsidRPr="004A1B8A">
              <w:rPr>
                <w:rStyle w:val="Hyperlink"/>
                <w:noProof/>
              </w:rPr>
              <w:t>Tracing</w:t>
            </w:r>
            <w:r>
              <w:rPr>
                <w:noProof/>
                <w:webHidden/>
              </w:rPr>
              <w:tab/>
            </w:r>
            <w:r>
              <w:rPr>
                <w:noProof/>
                <w:webHidden/>
              </w:rPr>
              <w:fldChar w:fldCharType="begin"/>
            </w:r>
            <w:r>
              <w:rPr>
                <w:noProof/>
                <w:webHidden/>
              </w:rPr>
              <w:instrText xml:space="preserve"> PAGEREF _Toc495914618 \h </w:instrText>
            </w:r>
            <w:r>
              <w:rPr>
                <w:noProof/>
                <w:webHidden/>
              </w:rPr>
            </w:r>
            <w:r>
              <w:rPr>
                <w:noProof/>
                <w:webHidden/>
              </w:rPr>
              <w:fldChar w:fldCharType="separate"/>
            </w:r>
            <w:r>
              <w:rPr>
                <w:noProof/>
                <w:webHidden/>
              </w:rPr>
              <w:t>35</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19" w:history="1">
            <w:r w:rsidRPr="004A1B8A">
              <w:rPr>
                <w:rStyle w:val="Hyperlink"/>
                <w:noProof/>
              </w:rPr>
              <w:t>5.4</w:t>
            </w:r>
            <w:r>
              <w:rPr>
                <w:rFonts w:eastAsiaTheme="minorEastAsia"/>
                <w:noProof/>
                <w:lang w:val="en-US"/>
              </w:rPr>
              <w:tab/>
            </w:r>
            <w:r w:rsidRPr="004A1B8A">
              <w:rPr>
                <w:rStyle w:val="Hyperlink"/>
                <w:noProof/>
              </w:rPr>
              <w:t>Hypotheses</w:t>
            </w:r>
            <w:r>
              <w:rPr>
                <w:noProof/>
                <w:webHidden/>
              </w:rPr>
              <w:tab/>
            </w:r>
            <w:r>
              <w:rPr>
                <w:noProof/>
                <w:webHidden/>
              </w:rPr>
              <w:fldChar w:fldCharType="begin"/>
            </w:r>
            <w:r>
              <w:rPr>
                <w:noProof/>
                <w:webHidden/>
              </w:rPr>
              <w:instrText xml:space="preserve"> PAGEREF _Toc495914619 \h </w:instrText>
            </w:r>
            <w:r>
              <w:rPr>
                <w:noProof/>
                <w:webHidden/>
              </w:rPr>
            </w:r>
            <w:r>
              <w:rPr>
                <w:noProof/>
                <w:webHidden/>
              </w:rPr>
              <w:fldChar w:fldCharType="separate"/>
            </w:r>
            <w:r>
              <w:rPr>
                <w:noProof/>
                <w:webHidden/>
              </w:rPr>
              <w:t>36</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20" w:history="1">
            <w:r w:rsidRPr="004A1B8A">
              <w:rPr>
                <w:rStyle w:val="Hyperlink"/>
                <w:noProof/>
              </w:rPr>
              <w:t>5.5</w:t>
            </w:r>
            <w:r>
              <w:rPr>
                <w:rFonts w:eastAsiaTheme="minorEastAsia"/>
                <w:noProof/>
                <w:lang w:val="en-US"/>
              </w:rPr>
              <w:tab/>
            </w:r>
            <w:r w:rsidRPr="004A1B8A">
              <w:rPr>
                <w:rStyle w:val="Hyperlink"/>
                <w:noProof/>
              </w:rPr>
              <w:t>Resolution</w:t>
            </w:r>
            <w:r>
              <w:rPr>
                <w:noProof/>
                <w:webHidden/>
              </w:rPr>
              <w:tab/>
            </w:r>
            <w:r>
              <w:rPr>
                <w:noProof/>
                <w:webHidden/>
              </w:rPr>
              <w:fldChar w:fldCharType="begin"/>
            </w:r>
            <w:r>
              <w:rPr>
                <w:noProof/>
                <w:webHidden/>
              </w:rPr>
              <w:instrText xml:space="preserve"> PAGEREF _Toc495914620 \h </w:instrText>
            </w:r>
            <w:r>
              <w:rPr>
                <w:noProof/>
                <w:webHidden/>
              </w:rPr>
            </w:r>
            <w:r>
              <w:rPr>
                <w:noProof/>
                <w:webHidden/>
              </w:rPr>
              <w:fldChar w:fldCharType="separate"/>
            </w:r>
            <w:r>
              <w:rPr>
                <w:noProof/>
                <w:webHidden/>
              </w:rPr>
              <w:t>38</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21" w:history="1">
            <w:r w:rsidRPr="004A1B8A">
              <w:rPr>
                <w:rStyle w:val="Hyperlink"/>
                <w:noProof/>
              </w:rPr>
              <w:t>5.6</w:t>
            </w:r>
            <w:r>
              <w:rPr>
                <w:rFonts w:eastAsiaTheme="minorEastAsia"/>
                <w:noProof/>
                <w:lang w:val="en-US"/>
              </w:rPr>
              <w:tab/>
            </w:r>
            <w:r w:rsidRPr="004A1B8A">
              <w:rPr>
                <w:rStyle w:val="Hyperlink"/>
                <w:noProof/>
              </w:rPr>
              <w:t>Result</w:t>
            </w:r>
            <w:r>
              <w:rPr>
                <w:noProof/>
                <w:webHidden/>
              </w:rPr>
              <w:tab/>
            </w:r>
            <w:r>
              <w:rPr>
                <w:noProof/>
                <w:webHidden/>
              </w:rPr>
              <w:fldChar w:fldCharType="begin"/>
            </w:r>
            <w:r>
              <w:rPr>
                <w:noProof/>
                <w:webHidden/>
              </w:rPr>
              <w:instrText xml:space="preserve"> PAGEREF _Toc495914621 \h </w:instrText>
            </w:r>
            <w:r>
              <w:rPr>
                <w:noProof/>
                <w:webHidden/>
              </w:rPr>
            </w:r>
            <w:r>
              <w:rPr>
                <w:noProof/>
                <w:webHidden/>
              </w:rPr>
              <w:fldChar w:fldCharType="separate"/>
            </w:r>
            <w:r>
              <w:rPr>
                <w:noProof/>
                <w:webHidden/>
              </w:rPr>
              <w:t>39</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622" w:history="1">
            <w:r w:rsidRPr="004A1B8A">
              <w:rPr>
                <w:rStyle w:val="Hyperlink"/>
                <w:noProof/>
              </w:rPr>
              <w:t>5.6.1</w:t>
            </w:r>
            <w:r>
              <w:rPr>
                <w:rFonts w:eastAsiaTheme="minorEastAsia"/>
                <w:noProof/>
                <w:lang w:val="en-US"/>
              </w:rPr>
              <w:tab/>
            </w:r>
            <w:r w:rsidRPr="004A1B8A">
              <w:rPr>
                <w:rStyle w:val="Hyperlink"/>
                <w:noProof/>
              </w:rPr>
              <w:t>Bug4Test</w:t>
            </w:r>
            <w:r>
              <w:rPr>
                <w:noProof/>
                <w:webHidden/>
              </w:rPr>
              <w:tab/>
            </w:r>
            <w:r>
              <w:rPr>
                <w:noProof/>
                <w:webHidden/>
              </w:rPr>
              <w:fldChar w:fldCharType="begin"/>
            </w:r>
            <w:r>
              <w:rPr>
                <w:noProof/>
                <w:webHidden/>
              </w:rPr>
              <w:instrText xml:space="preserve"> PAGEREF _Toc495914622 \h </w:instrText>
            </w:r>
            <w:r>
              <w:rPr>
                <w:noProof/>
                <w:webHidden/>
              </w:rPr>
            </w:r>
            <w:r>
              <w:rPr>
                <w:noProof/>
                <w:webHidden/>
              </w:rPr>
              <w:fldChar w:fldCharType="separate"/>
            </w:r>
            <w:r>
              <w:rPr>
                <w:noProof/>
                <w:webHidden/>
              </w:rPr>
              <w:t>39</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623" w:history="1">
            <w:r w:rsidRPr="004A1B8A">
              <w:rPr>
                <w:rStyle w:val="Hyperlink"/>
                <w:noProof/>
              </w:rPr>
              <w:t>5.6.2</w:t>
            </w:r>
            <w:r>
              <w:rPr>
                <w:rFonts w:eastAsiaTheme="minorEastAsia"/>
                <w:noProof/>
                <w:lang w:val="en-US"/>
              </w:rPr>
              <w:tab/>
            </w:r>
            <w:r w:rsidRPr="004A1B8A">
              <w:rPr>
                <w:rStyle w:val="Hyperlink"/>
                <w:noProof/>
              </w:rPr>
              <w:t>Console from Main</w:t>
            </w:r>
            <w:r>
              <w:rPr>
                <w:noProof/>
                <w:webHidden/>
              </w:rPr>
              <w:tab/>
            </w:r>
            <w:r>
              <w:rPr>
                <w:noProof/>
                <w:webHidden/>
              </w:rPr>
              <w:fldChar w:fldCharType="begin"/>
            </w:r>
            <w:r>
              <w:rPr>
                <w:noProof/>
                <w:webHidden/>
              </w:rPr>
              <w:instrText xml:space="preserve"> PAGEREF _Toc495914623 \h </w:instrText>
            </w:r>
            <w:r>
              <w:rPr>
                <w:noProof/>
                <w:webHidden/>
              </w:rPr>
            </w:r>
            <w:r>
              <w:rPr>
                <w:noProof/>
                <w:webHidden/>
              </w:rPr>
              <w:fldChar w:fldCharType="separate"/>
            </w:r>
            <w:r>
              <w:rPr>
                <w:noProof/>
                <w:webHidden/>
              </w:rPr>
              <w:t>40</w:t>
            </w:r>
            <w:r>
              <w:rPr>
                <w:noProof/>
                <w:webHidden/>
              </w:rPr>
              <w:fldChar w:fldCharType="end"/>
            </w:r>
          </w:hyperlink>
        </w:p>
        <w:p w:rsidR="00BB1C53" w:rsidRDefault="00BB1C53">
          <w:pPr>
            <w:pStyle w:val="TOC1"/>
            <w:tabs>
              <w:tab w:val="left" w:pos="440"/>
              <w:tab w:val="right" w:leader="dot" w:pos="9350"/>
            </w:tabs>
            <w:rPr>
              <w:rFonts w:eastAsiaTheme="minorEastAsia"/>
              <w:noProof/>
              <w:lang w:val="en-US"/>
            </w:rPr>
          </w:pPr>
          <w:hyperlink w:anchor="_Toc495914624" w:history="1">
            <w:r w:rsidRPr="004A1B8A">
              <w:rPr>
                <w:rStyle w:val="Hyperlink"/>
                <w:noProof/>
              </w:rPr>
              <w:t>6</w:t>
            </w:r>
            <w:r>
              <w:rPr>
                <w:rFonts w:eastAsiaTheme="minorEastAsia"/>
                <w:noProof/>
                <w:lang w:val="en-US"/>
              </w:rPr>
              <w:tab/>
            </w:r>
            <w:r w:rsidRPr="004A1B8A">
              <w:rPr>
                <w:rStyle w:val="Hyperlink"/>
                <w:noProof/>
              </w:rPr>
              <w:t>Bug 5 - Odds of game are incorrect</w:t>
            </w:r>
            <w:r>
              <w:rPr>
                <w:noProof/>
                <w:webHidden/>
              </w:rPr>
              <w:tab/>
            </w:r>
            <w:r>
              <w:rPr>
                <w:noProof/>
                <w:webHidden/>
              </w:rPr>
              <w:fldChar w:fldCharType="begin"/>
            </w:r>
            <w:r>
              <w:rPr>
                <w:noProof/>
                <w:webHidden/>
              </w:rPr>
              <w:instrText xml:space="preserve"> PAGEREF _Toc495914624 \h </w:instrText>
            </w:r>
            <w:r>
              <w:rPr>
                <w:noProof/>
                <w:webHidden/>
              </w:rPr>
            </w:r>
            <w:r>
              <w:rPr>
                <w:noProof/>
                <w:webHidden/>
              </w:rPr>
              <w:fldChar w:fldCharType="separate"/>
            </w:r>
            <w:r>
              <w:rPr>
                <w:noProof/>
                <w:webHidden/>
              </w:rPr>
              <w:t>41</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25" w:history="1">
            <w:r w:rsidRPr="004A1B8A">
              <w:rPr>
                <w:rStyle w:val="Hyperlink"/>
                <w:noProof/>
              </w:rPr>
              <w:t>6.1</w:t>
            </w:r>
            <w:r>
              <w:rPr>
                <w:rFonts w:eastAsiaTheme="minorEastAsia"/>
                <w:noProof/>
                <w:lang w:val="en-US"/>
              </w:rPr>
              <w:tab/>
            </w:r>
            <w:r w:rsidRPr="004A1B8A">
              <w:rPr>
                <w:rStyle w:val="Hyperlink"/>
                <w:noProof/>
              </w:rPr>
              <w:t>Replication</w:t>
            </w:r>
            <w:r>
              <w:rPr>
                <w:noProof/>
                <w:webHidden/>
              </w:rPr>
              <w:tab/>
            </w:r>
            <w:r>
              <w:rPr>
                <w:noProof/>
                <w:webHidden/>
              </w:rPr>
              <w:fldChar w:fldCharType="begin"/>
            </w:r>
            <w:r>
              <w:rPr>
                <w:noProof/>
                <w:webHidden/>
              </w:rPr>
              <w:instrText xml:space="preserve"> PAGEREF _Toc495914625 \h </w:instrText>
            </w:r>
            <w:r>
              <w:rPr>
                <w:noProof/>
                <w:webHidden/>
              </w:rPr>
            </w:r>
            <w:r>
              <w:rPr>
                <w:noProof/>
                <w:webHidden/>
              </w:rPr>
              <w:fldChar w:fldCharType="separate"/>
            </w:r>
            <w:r>
              <w:rPr>
                <w:noProof/>
                <w:webHidden/>
              </w:rPr>
              <w:t>41</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26" w:history="1">
            <w:r w:rsidRPr="004A1B8A">
              <w:rPr>
                <w:rStyle w:val="Hyperlink"/>
                <w:noProof/>
              </w:rPr>
              <w:t>6.2</w:t>
            </w:r>
            <w:r>
              <w:rPr>
                <w:rFonts w:eastAsiaTheme="minorEastAsia"/>
                <w:noProof/>
                <w:lang w:val="en-US"/>
              </w:rPr>
              <w:tab/>
            </w:r>
            <w:r w:rsidRPr="004A1B8A">
              <w:rPr>
                <w:rStyle w:val="Hyperlink"/>
                <w:noProof/>
              </w:rPr>
              <w:t>Simplification</w:t>
            </w:r>
            <w:r>
              <w:rPr>
                <w:noProof/>
                <w:webHidden/>
              </w:rPr>
              <w:tab/>
            </w:r>
            <w:r>
              <w:rPr>
                <w:noProof/>
                <w:webHidden/>
              </w:rPr>
              <w:fldChar w:fldCharType="begin"/>
            </w:r>
            <w:r>
              <w:rPr>
                <w:noProof/>
                <w:webHidden/>
              </w:rPr>
              <w:instrText xml:space="preserve"> PAGEREF _Toc495914626 \h </w:instrText>
            </w:r>
            <w:r>
              <w:rPr>
                <w:noProof/>
                <w:webHidden/>
              </w:rPr>
            </w:r>
            <w:r>
              <w:rPr>
                <w:noProof/>
                <w:webHidden/>
              </w:rPr>
              <w:fldChar w:fldCharType="separate"/>
            </w:r>
            <w:r>
              <w:rPr>
                <w:noProof/>
                <w:webHidden/>
              </w:rPr>
              <w:t>42</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27" w:history="1">
            <w:r w:rsidRPr="004A1B8A">
              <w:rPr>
                <w:rStyle w:val="Hyperlink"/>
                <w:noProof/>
              </w:rPr>
              <w:t>6.3</w:t>
            </w:r>
            <w:r>
              <w:rPr>
                <w:rFonts w:eastAsiaTheme="minorEastAsia"/>
                <w:noProof/>
                <w:lang w:val="en-US"/>
              </w:rPr>
              <w:tab/>
            </w:r>
            <w:r w:rsidRPr="004A1B8A">
              <w:rPr>
                <w:rStyle w:val="Hyperlink"/>
                <w:noProof/>
              </w:rPr>
              <w:t>Tracing</w:t>
            </w:r>
            <w:r>
              <w:rPr>
                <w:noProof/>
                <w:webHidden/>
              </w:rPr>
              <w:tab/>
            </w:r>
            <w:r>
              <w:rPr>
                <w:noProof/>
                <w:webHidden/>
              </w:rPr>
              <w:fldChar w:fldCharType="begin"/>
            </w:r>
            <w:r>
              <w:rPr>
                <w:noProof/>
                <w:webHidden/>
              </w:rPr>
              <w:instrText xml:space="preserve"> PAGEREF _Toc495914627 \h </w:instrText>
            </w:r>
            <w:r>
              <w:rPr>
                <w:noProof/>
                <w:webHidden/>
              </w:rPr>
            </w:r>
            <w:r>
              <w:rPr>
                <w:noProof/>
                <w:webHidden/>
              </w:rPr>
              <w:fldChar w:fldCharType="separate"/>
            </w:r>
            <w:r>
              <w:rPr>
                <w:noProof/>
                <w:webHidden/>
              </w:rPr>
              <w:t>45</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28" w:history="1">
            <w:r w:rsidRPr="004A1B8A">
              <w:rPr>
                <w:rStyle w:val="Hyperlink"/>
                <w:noProof/>
              </w:rPr>
              <w:t>6.4</w:t>
            </w:r>
            <w:r>
              <w:rPr>
                <w:rFonts w:eastAsiaTheme="minorEastAsia"/>
                <w:noProof/>
                <w:lang w:val="en-US"/>
              </w:rPr>
              <w:tab/>
            </w:r>
            <w:r w:rsidRPr="004A1B8A">
              <w:rPr>
                <w:rStyle w:val="Hyperlink"/>
                <w:noProof/>
              </w:rPr>
              <w:t>Hypothesis</w:t>
            </w:r>
            <w:r>
              <w:rPr>
                <w:noProof/>
                <w:webHidden/>
              </w:rPr>
              <w:tab/>
            </w:r>
            <w:r>
              <w:rPr>
                <w:noProof/>
                <w:webHidden/>
              </w:rPr>
              <w:fldChar w:fldCharType="begin"/>
            </w:r>
            <w:r>
              <w:rPr>
                <w:noProof/>
                <w:webHidden/>
              </w:rPr>
              <w:instrText xml:space="preserve"> PAGEREF _Toc495914628 \h </w:instrText>
            </w:r>
            <w:r>
              <w:rPr>
                <w:noProof/>
                <w:webHidden/>
              </w:rPr>
            </w:r>
            <w:r>
              <w:rPr>
                <w:noProof/>
                <w:webHidden/>
              </w:rPr>
              <w:fldChar w:fldCharType="separate"/>
            </w:r>
            <w:r>
              <w:rPr>
                <w:noProof/>
                <w:webHidden/>
              </w:rPr>
              <w:t>46</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29" w:history="1">
            <w:r w:rsidRPr="004A1B8A">
              <w:rPr>
                <w:rStyle w:val="Hyperlink"/>
                <w:noProof/>
              </w:rPr>
              <w:t>6.5</w:t>
            </w:r>
            <w:r>
              <w:rPr>
                <w:rFonts w:eastAsiaTheme="minorEastAsia"/>
                <w:noProof/>
                <w:lang w:val="en-US"/>
              </w:rPr>
              <w:tab/>
            </w:r>
            <w:r w:rsidRPr="004A1B8A">
              <w:rPr>
                <w:rStyle w:val="Hyperlink"/>
                <w:noProof/>
              </w:rPr>
              <w:t>Resolution</w:t>
            </w:r>
            <w:r>
              <w:rPr>
                <w:noProof/>
                <w:webHidden/>
              </w:rPr>
              <w:tab/>
            </w:r>
            <w:r>
              <w:rPr>
                <w:noProof/>
                <w:webHidden/>
              </w:rPr>
              <w:fldChar w:fldCharType="begin"/>
            </w:r>
            <w:r>
              <w:rPr>
                <w:noProof/>
                <w:webHidden/>
              </w:rPr>
              <w:instrText xml:space="preserve"> PAGEREF _Toc495914629 \h </w:instrText>
            </w:r>
            <w:r>
              <w:rPr>
                <w:noProof/>
                <w:webHidden/>
              </w:rPr>
            </w:r>
            <w:r>
              <w:rPr>
                <w:noProof/>
                <w:webHidden/>
              </w:rPr>
              <w:fldChar w:fldCharType="separate"/>
            </w:r>
            <w:r>
              <w:rPr>
                <w:noProof/>
                <w:webHidden/>
              </w:rPr>
              <w:t>46</w:t>
            </w:r>
            <w:r>
              <w:rPr>
                <w:noProof/>
                <w:webHidden/>
              </w:rPr>
              <w:fldChar w:fldCharType="end"/>
            </w:r>
          </w:hyperlink>
        </w:p>
        <w:p w:rsidR="00BB1C53" w:rsidRDefault="00BB1C53">
          <w:pPr>
            <w:pStyle w:val="TOC2"/>
            <w:tabs>
              <w:tab w:val="left" w:pos="880"/>
              <w:tab w:val="right" w:leader="dot" w:pos="9350"/>
            </w:tabs>
            <w:rPr>
              <w:rFonts w:eastAsiaTheme="minorEastAsia"/>
              <w:noProof/>
              <w:lang w:val="en-US"/>
            </w:rPr>
          </w:pPr>
          <w:hyperlink w:anchor="_Toc495914630" w:history="1">
            <w:r w:rsidRPr="004A1B8A">
              <w:rPr>
                <w:rStyle w:val="Hyperlink"/>
                <w:noProof/>
              </w:rPr>
              <w:t>6.6</w:t>
            </w:r>
            <w:r>
              <w:rPr>
                <w:rFonts w:eastAsiaTheme="minorEastAsia"/>
                <w:noProof/>
                <w:lang w:val="en-US"/>
              </w:rPr>
              <w:tab/>
            </w:r>
            <w:r w:rsidRPr="004A1B8A">
              <w:rPr>
                <w:rStyle w:val="Hyperlink"/>
                <w:noProof/>
              </w:rPr>
              <w:t>Result</w:t>
            </w:r>
            <w:r>
              <w:rPr>
                <w:noProof/>
                <w:webHidden/>
              </w:rPr>
              <w:tab/>
            </w:r>
            <w:r>
              <w:rPr>
                <w:noProof/>
                <w:webHidden/>
              </w:rPr>
              <w:fldChar w:fldCharType="begin"/>
            </w:r>
            <w:r>
              <w:rPr>
                <w:noProof/>
                <w:webHidden/>
              </w:rPr>
              <w:instrText xml:space="preserve"> PAGEREF _Toc495914630 \h </w:instrText>
            </w:r>
            <w:r>
              <w:rPr>
                <w:noProof/>
                <w:webHidden/>
              </w:rPr>
            </w:r>
            <w:r>
              <w:rPr>
                <w:noProof/>
                <w:webHidden/>
              </w:rPr>
              <w:fldChar w:fldCharType="separate"/>
            </w:r>
            <w:r>
              <w:rPr>
                <w:noProof/>
                <w:webHidden/>
              </w:rPr>
              <w:t>46</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631" w:history="1">
            <w:r w:rsidRPr="004A1B8A">
              <w:rPr>
                <w:rStyle w:val="Hyperlink"/>
                <w:noProof/>
              </w:rPr>
              <w:t>6.6.1</w:t>
            </w:r>
            <w:r>
              <w:rPr>
                <w:rFonts w:eastAsiaTheme="minorEastAsia"/>
                <w:noProof/>
                <w:lang w:val="en-US"/>
              </w:rPr>
              <w:tab/>
            </w:r>
            <w:r w:rsidRPr="004A1B8A">
              <w:rPr>
                <w:rStyle w:val="Hyperlink"/>
                <w:noProof/>
              </w:rPr>
              <w:t>Bug5Test</w:t>
            </w:r>
            <w:r>
              <w:rPr>
                <w:noProof/>
                <w:webHidden/>
              </w:rPr>
              <w:tab/>
            </w:r>
            <w:r>
              <w:rPr>
                <w:noProof/>
                <w:webHidden/>
              </w:rPr>
              <w:fldChar w:fldCharType="begin"/>
            </w:r>
            <w:r>
              <w:rPr>
                <w:noProof/>
                <w:webHidden/>
              </w:rPr>
              <w:instrText xml:space="preserve"> PAGEREF _Toc495914631 \h </w:instrText>
            </w:r>
            <w:r>
              <w:rPr>
                <w:noProof/>
                <w:webHidden/>
              </w:rPr>
            </w:r>
            <w:r>
              <w:rPr>
                <w:noProof/>
                <w:webHidden/>
              </w:rPr>
              <w:fldChar w:fldCharType="separate"/>
            </w:r>
            <w:r>
              <w:rPr>
                <w:noProof/>
                <w:webHidden/>
              </w:rPr>
              <w:t>46</w:t>
            </w:r>
            <w:r>
              <w:rPr>
                <w:noProof/>
                <w:webHidden/>
              </w:rPr>
              <w:fldChar w:fldCharType="end"/>
            </w:r>
          </w:hyperlink>
        </w:p>
        <w:p w:rsidR="00BB1C53" w:rsidRDefault="00BB1C53">
          <w:pPr>
            <w:pStyle w:val="TOC3"/>
            <w:tabs>
              <w:tab w:val="left" w:pos="1320"/>
              <w:tab w:val="right" w:leader="dot" w:pos="9350"/>
            </w:tabs>
            <w:rPr>
              <w:rFonts w:eastAsiaTheme="minorEastAsia"/>
              <w:noProof/>
              <w:lang w:val="en-US"/>
            </w:rPr>
          </w:pPr>
          <w:hyperlink w:anchor="_Toc495914632" w:history="1">
            <w:r w:rsidRPr="004A1B8A">
              <w:rPr>
                <w:rStyle w:val="Hyperlink"/>
                <w:noProof/>
              </w:rPr>
              <w:t>6.6.2</w:t>
            </w:r>
            <w:r>
              <w:rPr>
                <w:rFonts w:eastAsiaTheme="minorEastAsia"/>
                <w:noProof/>
                <w:lang w:val="en-US"/>
              </w:rPr>
              <w:tab/>
            </w:r>
            <w:r w:rsidRPr="004A1B8A">
              <w:rPr>
                <w:rStyle w:val="Hyperlink"/>
                <w:noProof/>
              </w:rPr>
              <w:t>Main Console</w:t>
            </w:r>
            <w:r>
              <w:rPr>
                <w:noProof/>
                <w:webHidden/>
              </w:rPr>
              <w:tab/>
            </w:r>
            <w:r>
              <w:rPr>
                <w:noProof/>
                <w:webHidden/>
              </w:rPr>
              <w:fldChar w:fldCharType="begin"/>
            </w:r>
            <w:r>
              <w:rPr>
                <w:noProof/>
                <w:webHidden/>
              </w:rPr>
              <w:instrText xml:space="preserve"> PAGEREF _Toc495914632 \h </w:instrText>
            </w:r>
            <w:r>
              <w:rPr>
                <w:noProof/>
                <w:webHidden/>
              </w:rPr>
            </w:r>
            <w:r>
              <w:rPr>
                <w:noProof/>
                <w:webHidden/>
              </w:rPr>
              <w:fldChar w:fldCharType="separate"/>
            </w:r>
            <w:r>
              <w:rPr>
                <w:noProof/>
                <w:webHidden/>
              </w:rPr>
              <w:t>47</w:t>
            </w:r>
            <w:r>
              <w:rPr>
                <w:noProof/>
                <w:webHidden/>
              </w:rPr>
              <w:fldChar w:fldCharType="end"/>
            </w:r>
          </w:hyperlink>
        </w:p>
        <w:p w:rsidR="00E84DF8" w:rsidRDefault="00E84DF8">
          <w:r>
            <w:fldChar w:fldCharType="end"/>
          </w:r>
        </w:p>
      </w:sdtContent>
    </w:sdt>
    <w:p w:rsidR="00E84DF8" w:rsidRPr="00E84DF8" w:rsidRDefault="00E84DF8" w:rsidP="00E84DF8">
      <w:pPr>
        <w:pStyle w:val="Heading1"/>
        <w:numPr>
          <w:ilvl w:val="0"/>
          <w:numId w:val="0"/>
        </w:numPr>
        <w:ind w:left="432"/>
        <w:rPr>
          <w:szCs w:val="18"/>
        </w:rPr>
      </w:pPr>
    </w:p>
    <w:p w:rsidR="00E84DF8" w:rsidRDefault="00E84DF8">
      <w:pPr>
        <w:spacing w:before="0" w:after="0"/>
        <w:rPr>
          <w:rFonts w:asciiTheme="majorHAnsi" w:eastAsiaTheme="majorEastAsia" w:hAnsiTheme="majorHAnsi" w:cstheme="majorBidi"/>
          <w:color w:val="1F4E79" w:themeColor="accent1" w:themeShade="80"/>
          <w:sz w:val="32"/>
          <w:szCs w:val="32"/>
        </w:rPr>
      </w:pPr>
      <w:r>
        <w:br w:type="page"/>
      </w:r>
    </w:p>
    <w:p w:rsidR="00406B75" w:rsidRPr="00406B75" w:rsidRDefault="00406B75" w:rsidP="00406B75">
      <w:pPr>
        <w:pStyle w:val="Heading1"/>
        <w:rPr>
          <w:szCs w:val="18"/>
        </w:rPr>
      </w:pPr>
      <w:bookmarkStart w:id="1" w:name="_Toc495914586"/>
      <w:r w:rsidRPr="00406B75">
        <w:lastRenderedPageBreak/>
        <w:t>Repository Information</w:t>
      </w:r>
      <w:bookmarkEnd w:id="0"/>
      <w:bookmarkEnd w:id="1"/>
    </w:p>
    <w:p w:rsidR="00406B75" w:rsidRDefault="00406B75" w:rsidP="00406B75">
      <w:pPr>
        <w:rPr>
          <w:lang w:val="en-US"/>
        </w:rPr>
      </w:pPr>
      <w:r>
        <w:rPr>
          <w:lang w:val="en-US"/>
        </w:rPr>
        <w:t>The URL for the assignment 4 repository is:</w:t>
      </w:r>
    </w:p>
    <w:p w:rsidR="00406B75" w:rsidRDefault="00753F7C" w:rsidP="00406B75">
      <w:pPr>
        <w:rPr>
          <w:lang w:val="en-US"/>
        </w:rPr>
      </w:pPr>
      <w:hyperlink r:id="rId11" w:history="1">
        <w:r w:rsidR="00406B75" w:rsidRPr="00406B75">
          <w:rPr>
            <w:rStyle w:val="Hyperlink"/>
            <w:lang w:val="en-US"/>
          </w:rPr>
          <w:t>https://github.com/hailey-2210/Crown-and-Anchor-Game.git</w:t>
        </w:r>
      </w:hyperlink>
    </w:p>
    <w:p w:rsidR="00E42C11" w:rsidRDefault="00406B75" w:rsidP="00406B75">
      <w:r>
        <w:rPr>
          <w:lang w:val="en-US"/>
        </w:rPr>
        <w:t xml:space="preserve"> </w:t>
      </w:r>
      <w:r>
        <w:rPr>
          <w:b/>
          <w:bCs/>
          <w:noProof/>
          <w:lang w:val="en-US"/>
        </w:rPr>
        <w:drawing>
          <wp:inline distT="0" distB="0" distL="0" distR="0">
            <wp:extent cx="5314950" cy="22748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316530" cy="2275537"/>
                    </a:xfrm>
                    <a:prstGeom prst="rect">
                      <a:avLst/>
                    </a:prstGeom>
                    <a:noFill/>
                    <a:ln w="9525">
                      <a:noFill/>
                      <a:miter lim="800000"/>
                      <a:headEnd/>
                      <a:tailEnd/>
                    </a:ln>
                  </pic:spPr>
                </pic:pic>
              </a:graphicData>
            </a:graphic>
          </wp:inline>
        </w:drawing>
      </w:r>
    </w:p>
    <w:p w:rsidR="00406B75" w:rsidRDefault="00406B75" w:rsidP="00E84DF8">
      <w:pPr>
        <w:pStyle w:val="Heading2"/>
      </w:pPr>
      <w:bookmarkStart w:id="2" w:name="_Toc495914587"/>
      <w:r w:rsidRPr="00406B75">
        <w:t xml:space="preserve">Location of </w:t>
      </w:r>
      <w:r>
        <w:t>F</w:t>
      </w:r>
      <w:r w:rsidRPr="00406B75">
        <w:t xml:space="preserve">iles in </w:t>
      </w:r>
      <w:r>
        <w:t>R</w:t>
      </w:r>
      <w:r w:rsidRPr="00406B75">
        <w:t>epository</w:t>
      </w:r>
      <w:bookmarkEnd w:id="2"/>
    </w:p>
    <w:p w:rsidR="00406B75" w:rsidRPr="00406B75" w:rsidRDefault="00753F7C" w:rsidP="00406B75">
      <w:pPr>
        <w:rPr>
          <w:rFonts w:asciiTheme="majorHAnsi" w:eastAsiaTheme="majorEastAsia" w:hAnsiTheme="majorHAnsi" w:cstheme="majorBidi"/>
          <w:b/>
          <w:bCs/>
          <w:color w:val="1F4E79" w:themeColor="accent1" w:themeShade="80"/>
          <w:sz w:val="26"/>
          <w:szCs w:val="26"/>
        </w:rPr>
      </w:pPr>
      <w:hyperlink r:id="rId13" w:history="1">
        <w:r w:rsidR="00406B75" w:rsidRPr="00406B75">
          <w:rPr>
            <w:rFonts w:asciiTheme="majorHAnsi" w:eastAsiaTheme="majorEastAsia" w:hAnsiTheme="majorHAnsi" w:cstheme="majorBidi"/>
            <w:b/>
            <w:bCs/>
            <w:color w:val="1F4E79" w:themeColor="accent1" w:themeShade="80"/>
            <w:sz w:val="26"/>
            <w:szCs w:val="26"/>
          </w:rPr>
          <w:t>Crown-and-Anchor-Game</w:t>
        </w:r>
      </w:hyperlink>
      <w:r w:rsidR="00406B75" w:rsidRPr="00406B75">
        <w:rPr>
          <w:rFonts w:asciiTheme="majorHAnsi" w:eastAsiaTheme="majorEastAsia" w:hAnsiTheme="majorHAnsi" w:cstheme="majorBidi"/>
          <w:b/>
          <w:bCs/>
          <w:color w:val="1F4E79" w:themeColor="accent1" w:themeShade="80"/>
          <w:sz w:val="26"/>
          <w:szCs w:val="26"/>
        </w:rPr>
        <w:t>/</w:t>
      </w:r>
      <w:proofErr w:type="spellStart"/>
      <w:r w:rsidR="00406B75" w:rsidRPr="00406B75">
        <w:rPr>
          <w:rFonts w:asciiTheme="majorHAnsi" w:eastAsiaTheme="majorEastAsia" w:hAnsiTheme="majorHAnsi" w:cstheme="majorBidi"/>
          <w:b/>
          <w:bCs/>
          <w:color w:val="1F4E79" w:themeColor="accent1" w:themeShade="80"/>
          <w:sz w:val="26"/>
          <w:szCs w:val="26"/>
        </w:rPr>
        <w:t>src</w:t>
      </w:r>
      <w:proofErr w:type="spellEnd"/>
      <w:r w:rsidR="00406B75" w:rsidRPr="00406B75">
        <w:rPr>
          <w:rFonts w:asciiTheme="majorHAnsi" w:eastAsiaTheme="majorEastAsia" w:hAnsiTheme="majorHAnsi" w:cstheme="majorBidi"/>
          <w:b/>
          <w:bCs/>
          <w:color w:val="1F4E79" w:themeColor="accent1" w:themeShade="80"/>
          <w:sz w:val="26"/>
          <w:szCs w:val="26"/>
        </w:rPr>
        <w:t>/</w:t>
      </w:r>
    </w:p>
    <w:p w:rsidR="00406B75" w:rsidRDefault="00406B75" w:rsidP="00406B75">
      <w:r>
        <w:t>This consists of the source code for the game, unit test of individual files and replication test cases</w:t>
      </w:r>
    </w:p>
    <w:p w:rsidR="00406B75" w:rsidRDefault="00406B75" w:rsidP="00406B75">
      <w:r>
        <w:rPr>
          <w:noProof/>
          <w:lang w:val="en-US"/>
        </w:rPr>
        <w:drawing>
          <wp:inline distT="0" distB="0" distL="0" distR="0">
            <wp:extent cx="2838450" cy="142875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838450" cy="1428750"/>
                    </a:xfrm>
                    <a:prstGeom prst="rect">
                      <a:avLst/>
                    </a:prstGeom>
                    <a:noFill/>
                    <a:ln w="9525">
                      <a:noFill/>
                      <a:miter lim="800000"/>
                      <a:headEnd/>
                      <a:tailEnd/>
                    </a:ln>
                  </pic:spPr>
                </pic:pic>
              </a:graphicData>
            </a:graphic>
          </wp:inline>
        </w:drawing>
      </w:r>
    </w:p>
    <w:p w:rsidR="00406B75" w:rsidRPr="00406B75" w:rsidRDefault="00753F7C" w:rsidP="00406B75">
      <w:pPr>
        <w:rPr>
          <w:rFonts w:asciiTheme="majorHAnsi" w:eastAsiaTheme="majorEastAsia" w:hAnsiTheme="majorHAnsi" w:cstheme="majorBidi"/>
          <w:b/>
          <w:bCs/>
          <w:color w:val="1F4E79" w:themeColor="accent1" w:themeShade="80"/>
          <w:sz w:val="26"/>
          <w:szCs w:val="26"/>
        </w:rPr>
      </w:pPr>
      <w:hyperlink r:id="rId15" w:history="1">
        <w:r w:rsidR="00406B75" w:rsidRPr="00406B75">
          <w:rPr>
            <w:rFonts w:asciiTheme="majorHAnsi" w:eastAsiaTheme="majorEastAsia" w:hAnsiTheme="majorHAnsi" w:cstheme="majorBidi"/>
            <w:b/>
            <w:bCs/>
            <w:color w:val="1F4E79" w:themeColor="accent1" w:themeShade="80"/>
            <w:sz w:val="26"/>
            <w:szCs w:val="26"/>
          </w:rPr>
          <w:t>Crown-and-Anchor-Game</w:t>
        </w:r>
      </w:hyperlink>
      <w:r w:rsidR="00406B75" w:rsidRPr="00406B75">
        <w:rPr>
          <w:rFonts w:asciiTheme="majorHAnsi" w:eastAsiaTheme="majorEastAsia" w:hAnsiTheme="majorHAnsi" w:cstheme="majorBidi"/>
          <w:b/>
          <w:bCs/>
          <w:color w:val="1F4E79" w:themeColor="accent1" w:themeShade="80"/>
          <w:sz w:val="26"/>
          <w:szCs w:val="26"/>
        </w:rPr>
        <w:t>/documents/</w:t>
      </w:r>
    </w:p>
    <w:p w:rsidR="00406B75" w:rsidRDefault="00406B75" w:rsidP="00406B75">
      <w:r>
        <w:t>This consists of all relevant documents, including bug report. For each bugs, the files are located within the bug's folder.</w:t>
      </w:r>
    </w:p>
    <w:p w:rsidR="00E84DF8" w:rsidRDefault="00406B75" w:rsidP="00406B75">
      <w:r>
        <w:rPr>
          <w:noProof/>
          <w:lang w:val="en-US"/>
        </w:rPr>
        <w:lastRenderedPageBreak/>
        <w:drawing>
          <wp:inline distT="0" distB="0" distL="0" distR="0">
            <wp:extent cx="2933700" cy="2457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933700" cy="2457450"/>
                    </a:xfrm>
                    <a:prstGeom prst="rect">
                      <a:avLst/>
                    </a:prstGeom>
                    <a:noFill/>
                    <a:ln w="9525">
                      <a:noFill/>
                      <a:miter lim="800000"/>
                      <a:headEnd/>
                      <a:tailEnd/>
                    </a:ln>
                  </pic:spPr>
                </pic:pic>
              </a:graphicData>
            </a:graphic>
          </wp:inline>
        </w:drawing>
      </w:r>
    </w:p>
    <w:p w:rsidR="00E84DF8" w:rsidRDefault="00E84DF8">
      <w:pPr>
        <w:spacing w:before="0" w:after="0"/>
      </w:pPr>
      <w:r>
        <w:br w:type="page"/>
      </w:r>
    </w:p>
    <w:p w:rsidR="00406B75" w:rsidRDefault="00E84DF8" w:rsidP="00E84DF8">
      <w:pPr>
        <w:pStyle w:val="Heading1"/>
      </w:pPr>
      <w:bookmarkStart w:id="3" w:name="_Toc495914588"/>
      <w:r>
        <w:lastRenderedPageBreak/>
        <w:t xml:space="preserve">Bug 1 - </w:t>
      </w:r>
      <w:r w:rsidRPr="00684794">
        <w:t>The player is not paid out correctly</w:t>
      </w:r>
      <w:bookmarkEnd w:id="3"/>
    </w:p>
    <w:p w:rsidR="00E84DF8" w:rsidRDefault="00E84DF8" w:rsidP="00E84DF8">
      <w:pPr>
        <w:pStyle w:val="Heading2"/>
      </w:pPr>
      <w:bookmarkStart w:id="4" w:name="_Toc495914589"/>
      <w:r w:rsidRPr="00684794">
        <w:t>Replication</w:t>
      </w:r>
      <w:bookmarkEnd w:id="4"/>
    </w:p>
    <w:tbl>
      <w:tblPr>
        <w:tblW w:w="5000" w:type="pct"/>
        <w:tblLook w:val="04A0"/>
      </w:tblPr>
      <w:tblGrid>
        <w:gridCol w:w="2088"/>
        <w:gridCol w:w="7488"/>
      </w:tblGrid>
      <w:tr w:rsidR="00E84DF8" w:rsidRPr="00C50669" w:rsidTr="00657E73">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Test Name</w:t>
            </w:r>
          </w:p>
        </w:tc>
        <w:tc>
          <w:tcPr>
            <w:tcW w:w="3910" w:type="pct"/>
            <w:tcBorders>
              <w:top w:val="single" w:sz="6" w:space="0" w:color="auto"/>
              <w:left w:val="single" w:sz="6" w:space="0" w:color="auto"/>
              <w:bottom w:val="single" w:sz="6" w:space="0" w:color="auto"/>
              <w:right w:val="single" w:sz="4" w:space="0" w:color="auto"/>
            </w:tcBorders>
            <w:hideMark/>
          </w:tcPr>
          <w:p w:rsidR="00E84DF8" w:rsidRPr="006C5173" w:rsidRDefault="00E84DF8" w:rsidP="00657E73">
            <w:pPr>
              <w:pStyle w:val="bp"/>
              <w:tabs>
                <w:tab w:val="left" w:pos="5685"/>
              </w:tabs>
              <w:rPr>
                <w:rFonts w:asciiTheme="minorHAnsi" w:hAnsiTheme="minorHAnsi"/>
                <w:szCs w:val="22"/>
              </w:rPr>
            </w:pPr>
            <w:r>
              <w:rPr>
                <w:rFonts w:asciiTheme="minorHAnsi" w:hAnsiTheme="minorHAnsi"/>
                <w:szCs w:val="22"/>
              </w:rPr>
              <w:t>Test balance increase correctly after winning</w:t>
            </w:r>
          </w:p>
        </w:tc>
      </w:tr>
      <w:tr w:rsidR="00E84DF8" w:rsidRPr="00C50669" w:rsidTr="00657E73">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Use Case Tested:</w:t>
            </w:r>
          </w:p>
        </w:tc>
        <w:tc>
          <w:tcPr>
            <w:tcW w:w="3910" w:type="pct"/>
            <w:tcBorders>
              <w:top w:val="single" w:sz="6" w:space="0" w:color="auto"/>
              <w:left w:val="single" w:sz="6" w:space="0" w:color="auto"/>
              <w:bottom w:val="single" w:sz="6" w:space="0" w:color="auto"/>
              <w:right w:val="single" w:sz="4" w:space="0" w:color="auto"/>
            </w:tcBorders>
            <w:hideMark/>
          </w:tcPr>
          <w:p w:rsidR="00E84DF8" w:rsidRPr="006C5173" w:rsidRDefault="00E84DF8" w:rsidP="00657E73">
            <w:pPr>
              <w:pStyle w:val="bp"/>
              <w:tabs>
                <w:tab w:val="left" w:pos="5685"/>
              </w:tabs>
              <w:rPr>
                <w:rFonts w:asciiTheme="minorHAnsi" w:hAnsiTheme="minorHAnsi"/>
                <w:szCs w:val="22"/>
              </w:rPr>
            </w:pPr>
            <w:r w:rsidRPr="006C5173">
              <w:rPr>
                <w:rFonts w:asciiTheme="minorHAnsi" w:hAnsiTheme="minorHAnsi"/>
                <w:szCs w:val="22"/>
              </w:rPr>
              <w:t>Crown and Anchor Game</w:t>
            </w:r>
          </w:p>
        </w:tc>
      </w:tr>
      <w:tr w:rsidR="00E84DF8" w:rsidRPr="00C50669" w:rsidTr="00657E73">
        <w:trPr>
          <w:cantSplit/>
          <w:trHeight w:val="711"/>
          <w:tblHeader/>
        </w:trPr>
        <w:tc>
          <w:tcPr>
            <w:tcW w:w="1090" w:type="pct"/>
            <w:tcBorders>
              <w:top w:val="single" w:sz="6"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Test Description:</w:t>
            </w:r>
          </w:p>
        </w:tc>
        <w:tc>
          <w:tcPr>
            <w:tcW w:w="3910" w:type="pct"/>
            <w:tcBorders>
              <w:top w:val="single" w:sz="6" w:space="0" w:color="auto"/>
              <w:left w:val="single" w:sz="6" w:space="0" w:color="auto"/>
              <w:bottom w:val="single" w:sz="6" w:space="0" w:color="auto"/>
              <w:right w:val="single" w:sz="4" w:space="0" w:color="auto"/>
            </w:tcBorders>
            <w:hideMark/>
          </w:tcPr>
          <w:p w:rsidR="00E84DF8" w:rsidRPr="006C5173" w:rsidRDefault="00E84DF8" w:rsidP="00657E73">
            <w:r>
              <w:t>Test whether the player is paid the correct amount</w:t>
            </w:r>
          </w:p>
          <w:p w:rsidR="00E84DF8" w:rsidRPr="006C5173" w:rsidRDefault="00E84DF8" w:rsidP="00657E73">
            <w:r w:rsidRPr="006C5173">
              <w:t>In particular:</w:t>
            </w:r>
          </w:p>
          <w:p w:rsidR="00E84DF8" w:rsidRPr="006C5173" w:rsidRDefault="00E84DF8" w:rsidP="007F1C8A">
            <w:pPr>
              <w:pStyle w:val="ListParagraph"/>
              <w:numPr>
                <w:ilvl w:val="0"/>
                <w:numId w:val="1"/>
              </w:numPr>
              <w:spacing w:before="0"/>
            </w:pPr>
            <w:r w:rsidRPr="006C5173">
              <w:t xml:space="preserve">If he makes one match, he </w:t>
            </w:r>
            <w:r>
              <w:t xml:space="preserve">should get </w:t>
            </w:r>
            <w:r w:rsidRPr="006C5173">
              <w:t xml:space="preserve">the initial balance and the bet. </w:t>
            </w:r>
          </w:p>
          <w:p w:rsidR="00E84DF8" w:rsidRPr="006C5173" w:rsidRDefault="00E84DF8" w:rsidP="007F1C8A">
            <w:pPr>
              <w:pStyle w:val="ListParagraph"/>
              <w:numPr>
                <w:ilvl w:val="0"/>
                <w:numId w:val="1"/>
              </w:numPr>
              <w:spacing w:before="0"/>
            </w:pPr>
            <w:r w:rsidRPr="006C5173">
              <w:t xml:space="preserve">If he makes two matches, </w:t>
            </w:r>
            <w:r>
              <w:t>he should get</w:t>
            </w:r>
            <w:r w:rsidRPr="006C5173">
              <w:t xml:space="preserve"> initial balance plus two times the bet.</w:t>
            </w:r>
          </w:p>
          <w:p w:rsidR="00E84DF8" w:rsidRPr="006C5173" w:rsidRDefault="00E84DF8" w:rsidP="007F1C8A">
            <w:pPr>
              <w:pStyle w:val="ListParagraph"/>
              <w:numPr>
                <w:ilvl w:val="0"/>
                <w:numId w:val="1"/>
              </w:numPr>
              <w:spacing w:before="0"/>
            </w:pPr>
            <w:r w:rsidRPr="006C5173">
              <w:t xml:space="preserve">If he makes three matches, </w:t>
            </w:r>
            <w:r>
              <w:t xml:space="preserve">he should get </w:t>
            </w:r>
            <w:r w:rsidRPr="006C5173">
              <w:t>the initial balance plus three times the bet.</w:t>
            </w:r>
          </w:p>
        </w:tc>
      </w:tr>
      <w:tr w:rsidR="00E84DF8" w:rsidRPr="00C50669" w:rsidTr="00657E73">
        <w:trPr>
          <w:cantSplit/>
          <w:tblHeader/>
        </w:trPr>
        <w:tc>
          <w:tcPr>
            <w:tcW w:w="1090" w:type="pct"/>
            <w:tcBorders>
              <w:top w:val="single" w:sz="4"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Pre-conditions</w:t>
            </w:r>
          </w:p>
        </w:tc>
        <w:tc>
          <w:tcPr>
            <w:tcW w:w="3910" w:type="pct"/>
            <w:tcBorders>
              <w:top w:val="single" w:sz="4" w:space="0" w:color="auto"/>
              <w:left w:val="single" w:sz="6" w:space="0" w:color="auto"/>
              <w:bottom w:val="single" w:sz="6" w:space="0" w:color="auto"/>
              <w:right w:val="single" w:sz="4" w:space="0" w:color="auto"/>
            </w:tcBorders>
            <w:hideMark/>
          </w:tcPr>
          <w:p w:rsidR="00E84DF8" w:rsidRPr="006C5173" w:rsidRDefault="00E84DF8" w:rsidP="00657E73">
            <w:pPr>
              <w:pStyle w:val="bp"/>
              <w:ind w:left="-48" w:firstLine="48"/>
              <w:rPr>
                <w:rFonts w:asciiTheme="minorHAnsi" w:hAnsiTheme="minorHAnsi"/>
                <w:szCs w:val="22"/>
              </w:rPr>
            </w:pPr>
            <w:r>
              <w:rPr>
                <w:rFonts w:asciiTheme="minorHAnsi" w:hAnsiTheme="minorHAnsi"/>
                <w:szCs w:val="22"/>
              </w:rPr>
              <w:t xml:space="preserve">Run the program to simulate the game. </w:t>
            </w:r>
          </w:p>
        </w:tc>
      </w:tr>
      <w:tr w:rsidR="00E84DF8" w:rsidRPr="00C50669" w:rsidTr="00657E73">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Post-conditions</w:t>
            </w:r>
          </w:p>
        </w:tc>
        <w:tc>
          <w:tcPr>
            <w:tcW w:w="3910" w:type="pct"/>
            <w:tcBorders>
              <w:top w:val="single" w:sz="6" w:space="0" w:color="auto"/>
              <w:left w:val="single" w:sz="6" w:space="0" w:color="auto"/>
              <w:bottom w:val="single" w:sz="6" w:space="0" w:color="auto"/>
              <w:right w:val="single" w:sz="4" w:space="0" w:color="auto"/>
            </w:tcBorders>
            <w:hideMark/>
          </w:tcPr>
          <w:p w:rsidR="00E84DF8" w:rsidRPr="006C5173" w:rsidRDefault="00E84DF8" w:rsidP="00657E73">
            <w:pPr>
              <w:pStyle w:val="bp"/>
              <w:rPr>
                <w:rFonts w:asciiTheme="minorHAnsi" w:hAnsiTheme="minorHAnsi"/>
                <w:szCs w:val="22"/>
                <w:lang w:val="en-AU"/>
              </w:rPr>
            </w:pPr>
            <w:r w:rsidRPr="006C5173">
              <w:rPr>
                <w:rFonts w:asciiTheme="minorHAnsi" w:hAnsiTheme="minorHAnsi"/>
                <w:szCs w:val="22"/>
                <w:lang w:val="en-AU"/>
              </w:rPr>
              <w:t>Player’s balance has increased by his bet</w:t>
            </w:r>
            <w:r>
              <w:rPr>
                <w:rFonts w:asciiTheme="minorHAnsi" w:hAnsiTheme="minorHAnsi"/>
                <w:szCs w:val="22"/>
                <w:lang w:val="en-AU"/>
              </w:rPr>
              <w:t>.</w:t>
            </w:r>
          </w:p>
        </w:tc>
      </w:tr>
    </w:tbl>
    <w:p w:rsidR="00E84DF8" w:rsidRDefault="00E84DF8" w:rsidP="00E84DF8"/>
    <w:tbl>
      <w:tblPr>
        <w:tblW w:w="5000" w:type="pct"/>
        <w:tblLook w:val="04A0"/>
      </w:tblPr>
      <w:tblGrid>
        <w:gridCol w:w="399"/>
        <w:gridCol w:w="3292"/>
        <w:gridCol w:w="4968"/>
        <w:gridCol w:w="917"/>
      </w:tblGrid>
      <w:tr w:rsidR="00E84DF8" w:rsidRPr="00C50669" w:rsidTr="00657E73">
        <w:trPr>
          <w:cantSplit/>
          <w:trHeight w:val="80"/>
          <w:tblHeader/>
        </w:trPr>
        <w:tc>
          <w:tcPr>
            <w:tcW w:w="208" w:type="pct"/>
            <w:tcBorders>
              <w:top w:val="single" w:sz="6" w:space="0" w:color="auto"/>
              <w:left w:val="single" w:sz="6" w:space="0" w:color="auto"/>
              <w:bottom w:val="single" w:sz="4" w:space="0" w:color="auto"/>
              <w:right w:val="single" w:sz="4" w:space="0" w:color="auto"/>
            </w:tcBorders>
            <w:shd w:val="clear" w:color="auto" w:fill="C0C0C0"/>
          </w:tcPr>
          <w:p w:rsidR="00E84DF8" w:rsidRPr="00C50669" w:rsidRDefault="00E84DF8" w:rsidP="00657E73">
            <w:pPr>
              <w:pStyle w:val="proc"/>
              <w:numPr>
                <w:ilvl w:val="0"/>
                <w:numId w:val="0"/>
              </w:numPr>
              <w:tabs>
                <w:tab w:val="left" w:pos="720"/>
              </w:tabs>
              <w:jc w:val="center"/>
              <w:rPr>
                <w:rFonts w:asciiTheme="minorHAnsi" w:hAnsiTheme="minorHAnsi"/>
                <w:szCs w:val="22"/>
              </w:rPr>
            </w:pPr>
          </w:p>
        </w:tc>
        <w:tc>
          <w:tcPr>
            <w:tcW w:w="1719" w:type="pct"/>
            <w:tcBorders>
              <w:top w:val="single" w:sz="6" w:space="0" w:color="auto"/>
              <w:left w:val="single" w:sz="4" w:space="0" w:color="auto"/>
              <w:bottom w:val="single" w:sz="4" w:space="0" w:color="auto"/>
              <w:right w:val="single" w:sz="6" w:space="0" w:color="auto"/>
            </w:tcBorders>
            <w:shd w:val="clear" w:color="auto" w:fill="C0C0C0"/>
            <w:hideMark/>
          </w:tcPr>
          <w:p w:rsidR="00E84DF8" w:rsidRPr="00C50669" w:rsidRDefault="00E84DF8" w:rsidP="00657E73">
            <w:pPr>
              <w:pStyle w:val="proc"/>
              <w:numPr>
                <w:ilvl w:val="0"/>
                <w:numId w:val="0"/>
              </w:numPr>
              <w:tabs>
                <w:tab w:val="left" w:pos="720"/>
              </w:tabs>
              <w:jc w:val="center"/>
              <w:rPr>
                <w:rFonts w:asciiTheme="minorHAnsi" w:hAnsiTheme="minorHAnsi"/>
                <w:szCs w:val="22"/>
              </w:rPr>
            </w:pPr>
            <w:r w:rsidRPr="00C50669">
              <w:rPr>
                <w:rFonts w:asciiTheme="minorHAnsi" w:hAnsiTheme="minorHAnsi"/>
                <w:b/>
                <w:szCs w:val="22"/>
              </w:rPr>
              <w:t>TEST STEP</w:t>
            </w:r>
          </w:p>
        </w:tc>
        <w:tc>
          <w:tcPr>
            <w:tcW w:w="2594" w:type="pct"/>
            <w:tcBorders>
              <w:top w:val="single" w:sz="6" w:space="0" w:color="auto"/>
              <w:left w:val="single" w:sz="6" w:space="0" w:color="auto"/>
              <w:bottom w:val="single" w:sz="6" w:space="0" w:color="auto"/>
              <w:right w:val="single" w:sz="6" w:space="0" w:color="auto"/>
            </w:tcBorders>
            <w:shd w:val="clear" w:color="auto" w:fill="C0C0C0"/>
            <w:hideMark/>
          </w:tcPr>
          <w:p w:rsidR="00E84DF8" w:rsidRPr="00C50669" w:rsidRDefault="00E84DF8" w:rsidP="00657E73">
            <w:pPr>
              <w:pStyle w:val="bp"/>
              <w:jc w:val="center"/>
              <w:rPr>
                <w:rFonts w:asciiTheme="minorHAnsi" w:hAnsiTheme="minorHAnsi"/>
                <w:szCs w:val="22"/>
              </w:rPr>
            </w:pPr>
            <w:r w:rsidRPr="00C50669">
              <w:rPr>
                <w:rFonts w:asciiTheme="minorHAnsi" w:hAnsiTheme="minorHAnsi"/>
                <w:b/>
                <w:szCs w:val="22"/>
              </w:rPr>
              <w:t>EXPECTED TEST RESULTS</w:t>
            </w:r>
          </w:p>
        </w:tc>
        <w:tc>
          <w:tcPr>
            <w:tcW w:w="479" w:type="pct"/>
            <w:tcBorders>
              <w:top w:val="single" w:sz="6" w:space="0" w:color="auto"/>
              <w:left w:val="single" w:sz="6" w:space="0" w:color="auto"/>
              <w:bottom w:val="single" w:sz="6" w:space="0" w:color="auto"/>
              <w:right w:val="single" w:sz="6" w:space="0" w:color="auto"/>
            </w:tcBorders>
            <w:shd w:val="clear" w:color="auto" w:fill="C0C0C0"/>
          </w:tcPr>
          <w:p w:rsidR="00E84DF8" w:rsidRPr="00C50669" w:rsidRDefault="00E84DF8" w:rsidP="00657E73">
            <w:pPr>
              <w:pStyle w:val="bp"/>
              <w:jc w:val="center"/>
              <w:rPr>
                <w:rFonts w:asciiTheme="minorHAnsi" w:hAnsiTheme="minorHAnsi"/>
                <w:b/>
                <w:szCs w:val="22"/>
              </w:rPr>
            </w:pPr>
            <w:r>
              <w:rPr>
                <w:rFonts w:asciiTheme="minorHAnsi" w:hAnsiTheme="minorHAnsi"/>
                <w:b/>
                <w:szCs w:val="22"/>
              </w:rPr>
              <w:t>RESULT</w:t>
            </w:r>
          </w:p>
        </w:tc>
      </w:tr>
      <w:tr w:rsidR="00E84DF8" w:rsidRPr="00C50669" w:rsidTr="00657E73">
        <w:trPr>
          <w:cantSplit/>
          <w:trHeight w:val="80"/>
        </w:trPr>
        <w:tc>
          <w:tcPr>
            <w:tcW w:w="208" w:type="pct"/>
            <w:tcBorders>
              <w:top w:val="single" w:sz="4"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4" w:space="0" w:color="auto"/>
              <w:left w:val="single" w:sz="4" w:space="0" w:color="auto"/>
              <w:bottom w:val="single" w:sz="6" w:space="0" w:color="auto"/>
              <w:right w:val="single" w:sz="6" w:space="0" w:color="auto"/>
            </w:tcBorders>
          </w:tcPr>
          <w:p w:rsidR="00E84DF8" w:rsidRDefault="00E84DF8" w:rsidP="00657E73">
            <w:pPr>
              <w:pStyle w:val="proc"/>
              <w:numPr>
                <w:ilvl w:val="0"/>
                <w:numId w:val="0"/>
              </w:numPr>
              <w:tabs>
                <w:tab w:val="left" w:pos="720"/>
              </w:tabs>
              <w:ind w:left="360" w:hanging="360"/>
              <w:rPr>
                <w:rFonts w:asciiTheme="minorHAnsi" w:hAnsiTheme="minorHAnsi"/>
                <w:szCs w:val="22"/>
              </w:rPr>
            </w:pPr>
            <w:r w:rsidRPr="00C50669">
              <w:rPr>
                <w:rFonts w:asciiTheme="minorHAnsi" w:hAnsiTheme="minorHAnsi"/>
                <w:szCs w:val="22"/>
              </w:rPr>
              <w:t>Run Main.java</w:t>
            </w:r>
            <w:r>
              <w:rPr>
                <w:rFonts w:asciiTheme="minorHAnsi" w:hAnsiTheme="minorHAnsi"/>
                <w:szCs w:val="22"/>
              </w:rPr>
              <w:t xml:space="preserve"> with player details:</w:t>
            </w:r>
          </w:p>
          <w:p w:rsidR="00E84DF8" w:rsidRPr="00684794" w:rsidRDefault="00E84DF8" w:rsidP="00657E73">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Player name = “Fred”</w:t>
            </w:r>
          </w:p>
          <w:p w:rsidR="00E84DF8" w:rsidRPr="00684794" w:rsidRDefault="00E84DF8" w:rsidP="00657E73">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Balance = 100</w:t>
            </w:r>
          </w:p>
          <w:p w:rsidR="00E84DF8" w:rsidRPr="00C50669" w:rsidRDefault="00E84DF8" w:rsidP="00657E73">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Limit = 0</w:t>
            </w:r>
          </w:p>
        </w:tc>
        <w:tc>
          <w:tcPr>
            <w:tcW w:w="2594"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sidRPr="00C50669">
              <w:rPr>
                <w:rFonts w:asciiTheme="minorHAnsi" w:hAnsiTheme="minorHAnsi"/>
                <w:szCs w:val="22"/>
              </w:rPr>
              <w:t>Console opens and results for 100 games are displayed in it.</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Pass</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sidRPr="00C50669">
              <w:rPr>
                <w:rFonts w:asciiTheme="minorHAnsi" w:hAnsiTheme="minorHAnsi"/>
                <w:szCs w:val="22"/>
              </w:rPr>
              <w:t>Look at each turn and identify one where the player has made match</w:t>
            </w:r>
            <w:r>
              <w:rPr>
                <w:rFonts w:asciiTheme="minorHAnsi" w:hAnsiTheme="minorHAnsi"/>
                <w:szCs w:val="22"/>
              </w:rPr>
              <w:t>es</w:t>
            </w:r>
            <w:r w:rsidRPr="00C50669">
              <w:rPr>
                <w:rFonts w:asciiTheme="minorHAnsi" w:hAnsiTheme="minorHAnsi"/>
                <w:szCs w:val="22"/>
              </w:rPr>
              <w:t>.</w:t>
            </w:r>
          </w:p>
        </w:tc>
        <w:tc>
          <w:tcPr>
            <w:tcW w:w="2594"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A turn should be presented</w:t>
            </w:r>
          </w:p>
        </w:tc>
        <w:tc>
          <w:tcPr>
            <w:tcW w:w="479" w:type="pct"/>
            <w:tcBorders>
              <w:top w:val="single" w:sz="6" w:space="0" w:color="auto"/>
              <w:left w:val="single" w:sz="6" w:space="0" w:color="auto"/>
              <w:bottom w:val="single" w:sz="6" w:space="0" w:color="auto"/>
              <w:right w:val="single" w:sz="6" w:space="0" w:color="auto"/>
            </w:tcBorders>
          </w:tcPr>
          <w:p w:rsidR="00E84DF8" w:rsidRDefault="00E84DF8" w:rsidP="00657E73">
            <w:pPr>
              <w:pStyle w:val="bp"/>
              <w:rPr>
                <w:rFonts w:asciiTheme="minorHAnsi" w:hAnsiTheme="minorHAnsi"/>
                <w:szCs w:val="22"/>
              </w:rPr>
            </w:pPr>
            <w:r>
              <w:rPr>
                <w:rFonts w:asciiTheme="minorHAnsi" w:hAnsiTheme="minorHAnsi"/>
                <w:szCs w:val="22"/>
              </w:rPr>
              <w:t>Pass</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sidRPr="00C50669">
              <w:rPr>
                <w:rFonts w:asciiTheme="minorHAnsi" w:hAnsiTheme="minorHAnsi"/>
                <w:szCs w:val="22"/>
              </w:rPr>
              <w:t>Look at the previous balance from the end of the previous turn, the bet amount, and the balance at the end of the identified turn.</w:t>
            </w:r>
          </w:p>
        </w:tc>
        <w:tc>
          <w:tcPr>
            <w:tcW w:w="2594"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sidRPr="00C50669">
              <w:rPr>
                <w:rFonts w:asciiTheme="minorHAnsi" w:hAnsiTheme="minorHAnsi"/>
                <w:szCs w:val="22"/>
              </w:rPr>
              <w:t xml:space="preserve">The balance for the end of the identified turn should be equal to the previous balance plus the bet amount. </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Fail</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sidRPr="00C50669">
              <w:rPr>
                <w:rFonts w:asciiTheme="minorHAnsi" w:hAnsiTheme="minorHAnsi"/>
                <w:szCs w:val="22"/>
              </w:rPr>
              <w:t>Repeat steps 2-3 two more times to identify and examine different turns.</w:t>
            </w:r>
          </w:p>
        </w:tc>
        <w:tc>
          <w:tcPr>
            <w:tcW w:w="2594"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sidRPr="00C50669">
              <w:rPr>
                <w:rFonts w:asciiTheme="minorHAnsi" w:hAnsiTheme="minorHAnsi"/>
                <w:szCs w:val="22"/>
              </w:rPr>
              <w:t>Same as steps 2-3.</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Fail</w:t>
            </w:r>
          </w:p>
        </w:tc>
      </w:tr>
    </w:tbl>
    <w:p w:rsidR="00E84DF8" w:rsidRPr="00684794" w:rsidRDefault="00E84DF8" w:rsidP="00E84DF8">
      <w:pPr>
        <w:rPr>
          <w:rFonts w:eastAsiaTheme="majorEastAsia" w:cstheme="majorBidi"/>
          <w:color w:val="1F4D78" w:themeColor="accent1" w:themeShade="7F"/>
          <w:sz w:val="24"/>
          <w:szCs w:val="24"/>
        </w:rPr>
      </w:pPr>
      <w:bookmarkStart w:id="5" w:name="_Toc495431967"/>
      <w:r>
        <w:br w:type="page"/>
      </w:r>
      <w:r>
        <w:lastRenderedPageBreak/>
        <w:t>Examples of bugs</w:t>
      </w:r>
      <w:bookmarkEnd w:id="5"/>
    </w:p>
    <w:tbl>
      <w:tblPr>
        <w:tblStyle w:val="TableGrid"/>
        <w:tblW w:w="5000" w:type="pct"/>
        <w:tblLook w:val="04A0"/>
      </w:tblPr>
      <w:tblGrid>
        <w:gridCol w:w="6740"/>
        <w:gridCol w:w="2836"/>
      </w:tblGrid>
      <w:tr w:rsidR="00E84DF8" w:rsidRPr="00B009FF" w:rsidTr="00657E73">
        <w:tc>
          <w:tcPr>
            <w:tcW w:w="3519" w:type="pct"/>
            <w:shd w:val="clear" w:color="auto" w:fill="BFBFBF" w:themeFill="background1" w:themeFillShade="BF"/>
          </w:tcPr>
          <w:p w:rsidR="00E84DF8" w:rsidRPr="00B009FF" w:rsidRDefault="00E84DF8" w:rsidP="00657E73">
            <w:pPr>
              <w:jc w:val="center"/>
              <w:rPr>
                <w:b/>
                <w:noProof/>
              </w:rPr>
            </w:pPr>
            <w:r w:rsidRPr="00B009FF">
              <w:rPr>
                <w:b/>
                <w:noProof/>
              </w:rPr>
              <w:t>EXAMPLES OF BUGS</w:t>
            </w:r>
          </w:p>
        </w:tc>
        <w:tc>
          <w:tcPr>
            <w:tcW w:w="1481" w:type="pct"/>
            <w:shd w:val="clear" w:color="auto" w:fill="BFBFBF" w:themeFill="background1" w:themeFillShade="BF"/>
          </w:tcPr>
          <w:p w:rsidR="00E84DF8" w:rsidRPr="00B009FF" w:rsidRDefault="00E84DF8" w:rsidP="00657E73">
            <w:pPr>
              <w:jc w:val="center"/>
              <w:rPr>
                <w:b/>
              </w:rPr>
            </w:pPr>
            <w:r w:rsidRPr="00B009FF">
              <w:rPr>
                <w:b/>
              </w:rPr>
              <w:t>RESULT</w:t>
            </w:r>
          </w:p>
        </w:tc>
      </w:tr>
      <w:tr w:rsidR="00E84DF8" w:rsidRPr="00C50669" w:rsidTr="00657E73">
        <w:tc>
          <w:tcPr>
            <w:tcW w:w="3519" w:type="pct"/>
          </w:tcPr>
          <w:p w:rsidR="00E84DF8" w:rsidRPr="00C50669" w:rsidRDefault="00E84DF8" w:rsidP="00657E73">
            <w:r w:rsidRPr="00C50669">
              <w:rPr>
                <w:noProof/>
                <w:lang w:val="en-US"/>
              </w:rPr>
              <w:drawing>
                <wp:inline distT="0" distB="0" distL="0" distR="0">
                  <wp:extent cx="2073275" cy="733425"/>
                  <wp:effectExtent l="19050" t="0" r="3175"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2073275" cy="733425"/>
                          </a:xfrm>
                          <a:prstGeom prst="rect">
                            <a:avLst/>
                          </a:prstGeom>
                          <a:noFill/>
                          <a:ln w="9525">
                            <a:noFill/>
                            <a:miter lim="800000"/>
                            <a:headEnd/>
                            <a:tailEnd/>
                          </a:ln>
                        </pic:spPr>
                      </pic:pic>
                    </a:graphicData>
                  </a:graphic>
                </wp:inline>
              </w:drawing>
            </w:r>
          </w:p>
        </w:tc>
        <w:tc>
          <w:tcPr>
            <w:tcW w:w="1481" w:type="pct"/>
          </w:tcPr>
          <w:p w:rsidR="00E84DF8" w:rsidRPr="00C50669" w:rsidRDefault="00E84DF8" w:rsidP="00657E73">
            <w:r w:rsidRPr="00C50669">
              <w:t>Initial balance: 70</w:t>
            </w:r>
          </w:p>
          <w:p w:rsidR="00E84DF8" w:rsidRPr="00C50669" w:rsidRDefault="00E84DF8" w:rsidP="00657E73">
            <w:r w:rsidRPr="00C50669">
              <w:t>Balance after turn: 70</w:t>
            </w:r>
          </w:p>
          <w:p w:rsidR="00E84DF8" w:rsidRPr="00C50669" w:rsidRDefault="00E84DF8" w:rsidP="00657E73">
            <w:r w:rsidRPr="00C50669">
              <w:t>Expected: 75</w:t>
            </w:r>
          </w:p>
          <w:p w:rsidR="00E84DF8" w:rsidRPr="00C50669" w:rsidRDefault="00E84DF8" w:rsidP="00657E73">
            <w:r w:rsidRPr="00C50669">
              <w:t>Result: FAIL</w:t>
            </w:r>
          </w:p>
        </w:tc>
      </w:tr>
      <w:tr w:rsidR="00E84DF8" w:rsidRPr="00C50669" w:rsidTr="00657E73">
        <w:tc>
          <w:tcPr>
            <w:tcW w:w="3519" w:type="pct"/>
          </w:tcPr>
          <w:p w:rsidR="00E84DF8" w:rsidRPr="00C50669" w:rsidRDefault="00E84DF8" w:rsidP="00657E73">
            <w:pPr>
              <w:rPr>
                <w:noProof/>
              </w:rPr>
            </w:pPr>
            <w:r w:rsidRPr="00C50669">
              <w:rPr>
                <w:noProof/>
                <w:lang w:val="en-US"/>
              </w:rPr>
              <w:drawing>
                <wp:inline distT="0" distB="0" distL="0" distR="0">
                  <wp:extent cx="2243455" cy="775970"/>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2243455" cy="775970"/>
                          </a:xfrm>
                          <a:prstGeom prst="rect">
                            <a:avLst/>
                          </a:prstGeom>
                          <a:noFill/>
                          <a:ln w="9525">
                            <a:noFill/>
                            <a:miter lim="800000"/>
                            <a:headEnd/>
                            <a:tailEnd/>
                          </a:ln>
                        </pic:spPr>
                      </pic:pic>
                    </a:graphicData>
                  </a:graphic>
                </wp:inline>
              </w:drawing>
            </w:r>
          </w:p>
        </w:tc>
        <w:tc>
          <w:tcPr>
            <w:tcW w:w="1481" w:type="pct"/>
          </w:tcPr>
          <w:p w:rsidR="00E84DF8" w:rsidRPr="00C50669" w:rsidRDefault="00E84DF8" w:rsidP="00657E73">
            <w:r w:rsidRPr="00C50669">
              <w:t>Initial balance: 95</w:t>
            </w:r>
          </w:p>
          <w:p w:rsidR="00E84DF8" w:rsidRPr="00C50669" w:rsidRDefault="00E84DF8" w:rsidP="00657E73">
            <w:r w:rsidRPr="00C50669">
              <w:t>Balance after turn: 95</w:t>
            </w:r>
          </w:p>
          <w:p w:rsidR="00E84DF8" w:rsidRPr="00C50669" w:rsidRDefault="00E84DF8" w:rsidP="00657E73">
            <w:r w:rsidRPr="00C50669">
              <w:t>Expected: 100</w:t>
            </w:r>
          </w:p>
          <w:p w:rsidR="00E84DF8" w:rsidRPr="00C50669" w:rsidRDefault="00E84DF8" w:rsidP="00657E73">
            <w:r w:rsidRPr="00C50669">
              <w:t>Result: FAIL</w:t>
            </w:r>
          </w:p>
        </w:tc>
      </w:tr>
      <w:tr w:rsidR="00E84DF8" w:rsidRPr="00C50669" w:rsidTr="00657E73">
        <w:tc>
          <w:tcPr>
            <w:tcW w:w="3519" w:type="pct"/>
          </w:tcPr>
          <w:p w:rsidR="00E84DF8" w:rsidRPr="00C50669" w:rsidRDefault="00E84DF8" w:rsidP="00657E73">
            <w:pPr>
              <w:rPr>
                <w:noProof/>
              </w:rPr>
            </w:pPr>
            <w:r w:rsidRPr="00C50669">
              <w:rPr>
                <w:noProof/>
                <w:lang w:val="en-US"/>
              </w:rPr>
              <w:drawing>
                <wp:inline distT="0" distB="0" distL="0" distR="0">
                  <wp:extent cx="2711450" cy="808355"/>
                  <wp:effectExtent l="19050" t="0" r="0" b="0"/>
                  <wp:docPr id="2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711450" cy="808355"/>
                          </a:xfrm>
                          <a:prstGeom prst="rect">
                            <a:avLst/>
                          </a:prstGeom>
                          <a:noFill/>
                          <a:ln w="9525">
                            <a:noFill/>
                            <a:miter lim="800000"/>
                            <a:headEnd/>
                            <a:tailEnd/>
                          </a:ln>
                        </pic:spPr>
                      </pic:pic>
                    </a:graphicData>
                  </a:graphic>
                </wp:inline>
              </w:drawing>
            </w:r>
          </w:p>
        </w:tc>
        <w:tc>
          <w:tcPr>
            <w:tcW w:w="1481" w:type="pct"/>
          </w:tcPr>
          <w:p w:rsidR="00E84DF8" w:rsidRPr="00C50669" w:rsidRDefault="00E84DF8" w:rsidP="00657E73">
            <w:r w:rsidRPr="00C50669">
              <w:t>Initial balance: 100</w:t>
            </w:r>
          </w:p>
          <w:p w:rsidR="00E84DF8" w:rsidRPr="00C50669" w:rsidRDefault="00E84DF8" w:rsidP="00657E73">
            <w:r w:rsidRPr="00C50669">
              <w:t>Balance after turn: 100</w:t>
            </w:r>
          </w:p>
          <w:p w:rsidR="00E84DF8" w:rsidRPr="00C50669" w:rsidRDefault="00E84DF8" w:rsidP="00657E73">
            <w:r w:rsidRPr="00C50669">
              <w:t>Expected: 105</w:t>
            </w:r>
          </w:p>
          <w:p w:rsidR="00E84DF8" w:rsidRPr="00C50669" w:rsidRDefault="00E84DF8" w:rsidP="00657E73">
            <w:r w:rsidRPr="00C50669">
              <w:t>Result: FAIL</w:t>
            </w:r>
          </w:p>
        </w:tc>
      </w:tr>
      <w:tr w:rsidR="00E84DF8" w:rsidRPr="00C50669" w:rsidTr="00657E73">
        <w:tc>
          <w:tcPr>
            <w:tcW w:w="3519" w:type="pct"/>
          </w:tcPr>
          <w:p w:rsidR="00E84DF8" w:rsidRPr="00C50669" w:rsidRDefault="00E84DF8" w:rsidP="00657E73">
            <w:pPr>
              <w:rPr>
                <w:noProof/>
              </w:rPr>
            </w:pPr>
            <w:r w:rsidRPr="00C50669">
              <w:rPr>
                <w:noProof/>
                <w:lang w:val="en-US"/>
              </w:rPr>
              <w:drawing>
                <wp:inline distT="0" distB="0" distL="0" distR="0">
                  <wp:extent cx="1913890" cy="797560"/>
                  <wp:effectExtent l="19050" t="0" r="0" b="0"/>
                  <wp:docPr id="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1913890" cy="797560"/>
                          </a:xfrm>
                          <a:prstGeom prst="rect">
                            <a:avLst/>
                          </a:prstGeom>
                          <a:noFill/>
                          <a:ln w="9525">
                            <a:noFill/>
                            <a:miter lim="800000"/>
                            <a:headEnd/>
                            <a:tailEnd/>
                          </a:ln>
                        </pic:spPr>
                      </pic:pic>
                    </a:graphicData>
                  </a:graphic>
                </wp:inline>
              </w:drawing>
            </w:r>
          </w:p>
        </w:tc>
        <w:tc>
          <w:tcPr>
            <w:tcW w:w="1481" w:type="pct"/>
          </w:tcPr>
          <w:p w:rsidR="00E84DF8" w:rsidRPr="00C50669" w:rsidRDefault="00E84DF8" w:rsidP="00657E73">
            <w:r w:rsidRPr="00C50669">
              <w:t>Initial balance: 90</w:t>
            </w:r>
          </w:p>
          <w:p w:rsidR="00E84DF8" w:rsidRPr="00C50669" w:rsidRDefault="00E84DF8" w:rsidP="00657E73">
            <w:r w:rsidRPr="00C50669">
              <w:t>Balance after turn: 95</w:t>
            </w:r>
          </w:p>
          <w:p w:rsidR="00E84DF8" w:rsidRPr="00C50669" w:rsidRDefault="00E84DF8" w:rsidP="00657E73">
            <w:r w:rsidRPr="00C50669">
              <w:t>Expected: 100</w:t>
            </w:r>
          </w:p>
          <w:p w:rsidR="00E84DF8" w:rsidRPr="00C50669" w:rsidRDefault="00E84DF8" w:rsidP="00657E73">
            <w:r w:rsidRPr="00C50669">
              <w:t>Result: FAIL</w:t>
            </w:r>
          </w:p>
        </w:tc>
      </w:tr>
      <w:tr w:rsidR="00E84DF8" w:rsidRPr="00C50669" w:rsidTr="00657E73">
        <w:tc>
          <w:tcPr>
            <w:tcW w:w="3519" w:type="pct"/>
          </w:tcPr>
          <w:p w:rsidR="00E84DF8" w:rsidRPr="00C50669" w:rsidRDefault="00E84DF8" w:rsidP="00657E73">
            <w:pPr>
              <w:rPr>
                <w:noProof/>
              </w:rPr>
            </w:pPr>
            <w:r w:rsidRPr="00C50669">
              <w:rPr>
                <w:noProof/>
                <w:lang w:val="en-US"/>
              </w:rPr>
              <w:drawing>
                <wp:inline distT="0" distB="0" distL="0" distR="0">
                  <wp:extent cx="2158365" cy="797560"/>
                  <wp:effectExtent l="19050" t="0" r="0" b="0"/>
                  <wp:docPr id="2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2158365" cy="797560"/>
                          </a:xfrm>
                          <a:prstGeom prst="rect">
                            <a:avLst/>
                          </a:prstGeom>
                          <a:noFill/>
                          <a:ln w="9525">
                            <a:noFill/>
                            <a:miter lim="800000"/>
                            <a:headEnd/>
                            <a:tailEnd/>
                          </a:ln>
                        </pic:spPr>
                      </pic:pic>
                    </a:graphicData>
                  </a:graphic>
                </wp:inline>
              </w:drawing>
            </w:r>
          </w:p>
        </w:tc>
        <w:tc>
          <w:tcPr>
            <w:tcW w:w="1481" w:type="pct"/>
          </w:tcPr>
          <w:p w:rsidR="00E84DF8" w:rsidRPr="00C50669" w:rsidRDefault="00E84DF8" w:rsidP="00657E73">
            <w:r w:rsidRPr="00C50669">
              <w:t>Initial balance: 85</w:t>
            </w:r>
          </w:p>
          <w:p w:rsidR="00E84DF8" w:rsidRPr="00C50669" w:rsidRDefault="00E84DF8" w:rsidP="00657E73">
            <w:r w:rsidRPr="00C50669">
              <w:t>Balance after turn: 90</w:t>
            </w:r>
          </w:p>
          <w:p w:rsidR="00E84DF8" w:rsidRPr="00C50669" w:rsidRDefault="00E84DF8" w:rsidP="00657E73">
            <w:r w:rsidRPr="00C50669">
              <w:t>Expected: 95</w:t>
            </w:r>
          </w:p>
          <w:p w:rsidR="00E84DF8" w:rsidRPr="00C50669" w:rsidRDefault="00E84DF8" w:rsidP="00657E73">
            <w:r w:rsidRPr="00C50669">
              <w:t>Result: FAIL</w:t>
            </w:r>
          </w:p>
        </w:tc>
      </w:tr>
      <w:tr w:rsidR="00E84DF8" w:rsidRPr="00C50669" w:rsidTr="00657E73">
        <w:tc>
          <w:tcPr>
            <w:tcW w:w="3519" w:type="pct"/>
          </w:tcPr>
          <w:p w:rsidR="00E84DF8" w:rsidRPr="00C50669" w:rsidRDefault="00E84DF8" w:rsidP="00657E73">
            <w:pPr>
              <w:rPr>
                <w:noProof/>
              </w:rPr>
            </w:pPr>
            <w:r w:rsidRPr="00C50669">
              <w:rPr>
                <w:noProof/>
                <w:lang w:val="en-US"/>
              </w:rPr>
              <w:drawing>
                <wp:inline distT="0" distB="0" distL="0" distR="0">
                  <wp:extent cx="2328545" cy="775970"/>
                  <wp:effectExtent l="19050" t="0" r="0" b="0"/>
                  <wp:docPr id="2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2328545" cy="775970"/>
                          </a:xfrm>
                          <a:prstGeom prst="rect">
                            <a:avLst/>
                          </a:prstGeom>
                          <a:noFill/>
                          <a:ln w="9525">
                            <a:noFill/>
                            <a:miter lim="800000"/>
                            <a:headEnd/>
                            <a:tailEnd/>
                          </a:ln>
                        </pic:spPr>
                      </pic:pic>
                    </a:graphicData>
                  </a:graphic>
                </wp:inline>
              </w:drawing>
            </w:r>
          </w:p>
        </w:tc>
        <w:tc>
          <w:tcPr>
            <w:tcW w:w="1481" w:type="pct"/>
          </w:tcPr>
          <w:p w:rsidR="00E84DF8" w:rsidRPr="00C50669" w:rsidRDefault="00E84DF8" w:rsidP="00657E73">
            <w:r w:rsidRPr="00C50669">
              <w:t>Initial balance: 95</w:t>
            </w:r>
          </w:p>
          <w:p w:rsidR="00E84DF8" w:rsidRPr="00C50669" w:rsidRDefault="00E84DF8" w:rsidP="00657E73">
            <w:r w:rsidRPr="00C50669">
              <w:t>Balance after turn: 100</w:t>
            </w:r>
          </w:p>
          <w:p w:rsidR="00E84DF8" w:rsidRPr="00C50669" w:rsidRDefault="00E84DF8" w:rsidP="00657E73">
            <w:r w:rsidRPr="00C50669">
              <w:t>Expected: 105</w:t>
            </w:r>
          </w:p>
          <w:p w:rsidR="00E84DF8" w:rsidRPr="00C50669" w:rsidRDefault="00E84DF8" w:rsidP="00657E73">
            <w:r w:rsidRPr="00C50669">
              <w:t>Result: FAIL</w:t>
            </w:r>
          </w:p>
        </w:tc>
      </w:tr>
    </w:tbl>
    <w:p w:rsidR="00E84DF8" w:rsidRPr="00C50669" w:rsidRDefault="00E84DF8" w:rsidP="00E84DF8"/>
    <w:p w:rsidR="00E84DF8" w:rsidRDefault="00E84DF8">
      <w:pPr>
        <w:spacing w:before="0" w:after="0"/>
        <w:rPr>
          <w:rFonts w:asciiTheme="majorHAnsi" w:eastAsiaTheme="majorEastAsia" w:hAnsiTheme="majorHAnsi" w:cstheme="majorBidi"/>
          <w:color w:val="1F4E79" w:themeColor="accent1" w:themeShade="80"/>
          <w:sz w:val="26"/>
          <w:szCs w:val="26"/>
        </w:rPr>
      </w:pPr>
      <w:r>
        <w:br w:type="page"/>
      </w:r>
    </w:p>
    <w:p w:rsidR="00E84DF8" w:rsidRDefault="00E84DF8" w:rsidP="00E84DF8">
      <w:pPr>
        <w:pStyle w:val="Heading2"/>
      </w:pPr>
      <w:bookmarkStart w:id="6" w:name="_Toc495914590"/>
      <w:r>
        <w:lastRenderedPageBreak/>
        <w:t>Simplification</w:t>
      </w:r>
      <w:bookmarkEnd w:id="6"/>
    </w:p>
    <w:p w:rsidR="00E84DF8" w:rsidRPr="00684794" w:rsidRDefault="00E84DF8" w:rsidP="00E84DF8"/>
    <w:tbl>
      <w:tblPr>
        <w:tblW w:w="5000" w:type="pct"/>
        <w:tblLook w:val="04A0"/>
      </w:tblPr>
      <w:tblGrid>
        <w:gridCol w:w="2088"/>
        <w:gridCol w:w="7488"/>
      </w:tblGrid>
      <w:tr w:rsidR="00E84DF8" w:rsidRPr="00C50669" w:rsidTr="00657E73">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Test Name</w:t>
            </w:r>
          </w:p>
        </w:tc>
        <w:tc>
          <w:tcPr>
            <w:tcW w:w="3910" w:type="pct"/>
            <w:tcBorders>
              <w:top w:val="single" w:sz="6" w:space="0" w:color="auto"/>
              <w:left w:val="single" w:sz="6" w:space="0" w:color="auto"/>
              <w:bottom w:val="single" w:sz="6" w:space="0" w:color="auto"/>
              <w:right w:val="single" w:sz="4" w:space="0" w:color="auto"/>
            </w:tcBorders>
            <w:hideMark/>
          </w:tcPr>
          <w:p w:rsidR="00E84DF8" w:rsidRPr="006C5173" w:rsidRDefault="00E84DF8" w:rsidP="00657E73">
            <w:pPr>
              <w:pStyle w:val="bp"/>
              <w:tabs>
                <w:tab w:val="left" w:pos="5685"/>
              </w:tabs>
              <w:rPr>
                <w:rFonts w:asciiTheme="minorHAnsi" w:hAnsiTheme="minorHAnsi"/>
                <w:szCs w:val="22"/>
              </w:rPr>
            </w:pPr>
            <w:r>
              <w:rPr>
                <w:rFonts w:asciiTheme="minorHAnsi" w:hAnsiTheme="minorHAnsi"/>
                <w:szCs w:val="22"/>
              </w:rPr>
              <w:t>Test balance increase correctly after winning</w:t>
            </w:r>
          </w:p>
        </w:tc>
      </w:tr>
      <w:tr w:rsidR="00E84DF8" w:rsidRPr="00C50669" w:rsidTr="00657E73">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Use Case Tested:</w:t>
            </w:r>
          </w:p>
        </w:tc>
        <w:tc>
          <w:tcPr>
            <w:tcW w:w="3910" w:type="pct"/>
            <w:tcBorders>
              <w:top w:val="single" w:sz="6" w:space="0" w:color="auto"/>
              <w:left w:val="single" w:sz="6" w:space="0" w:color="auto"/>
              <w:bottom w:val="single" w:sz="6" w:space="0" w:color="auto"/>
              <w:right w:val="single" w:sz="4" w:space="0" w:color="auto"/>
            </w:tcBorders>
            <w:hideMark/>
          </w:tcPr>
          <w:p w:rsidR="00E84DF8" w:rsidRPr="006C5173" w:rsidRDefault="00E84DF8" w:rsidP="00657E73">
            <w:pPr>
              <w:pStyle w:val="bp"/>
              <w:tabs>
                <w:tab w:val="left" w:pos="5685"/>
              </w:tabs>
              <w:rPr>
                <w:rFonts w:asciiTheme="minorHAnsi" w:hAnsiTheme="minorHAnsi"/>
                <w:szCs w:val="22"/>
              </w:rPr>
            </w:pPr>
            <w:r>
              <w:rPr>
                <w:rFonts w:asciiTheme="minorHAnsi" w:hAnsiTheme="minorHAnsi"/>
                <w:szCs w:val="22"/>
              </w:rPr>
              <w:t>Automate the testing of errors in UAT Test 1</w:t>
            </w:r>
          </w:p>
        </w:tc>
      </w:tr>
      <w:tr w:rsidR="00E84DF8" w:rsidRPr="00C50669" w:rsidTr="00657E73">
        <w:trPr>
          <w:cantSplit/>
          <w:trHeight w:val="711"/>
          <w:tblHeader/>
        </w:trPr>
        <w:tc>
          <w:tcPr>
            <w:tcW w:w="1090" w:type="pct"/>
            <w:tcBorders>
              <w:top w:val="single" w:sz="6"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Test Description:</w:t>
            </w:r>
          </w:p>
        </w:tc>
        <w:tc>
          <w:tcPr>
            <w:tcW w:w="3910" w:type="pct"/>
            <w:tcBorders>
              <w:top w:val="single" w:sz="6" w:space="0" w:color="auto"/>
              <w:left w:val="single" w:sz="6" w:space="0" w:color="auto"/>
              <w:bottom w:val="single" w:sz="6" w:space="0" w:color="auto"/>
              <w:right w:val="single" w:sz="4" w:space="0" w:color="auto"/>
            </w:tcBorders>
            <w:hideMark/>
          </w:tcPr>
          <w:p w:rsidR="00E84DF8" w:rsidRPr="006C5173" w:rsidRDefault="00E84DF8" w:rsidP="00657E73">
            <w:r>
              <w:t>Test whether the player is paid the correct amount</w:t>
            </w:r>
          </w:p>
          <w:p w:rsidR="00E84DF8" w:rsidRPr="006C5173" w:rsidRDefault="00E84DF8" w:rsidP="00657E73">
            <w:r w:rsidRPr="006C5173">
              <w:t>In particular:</w:t>
            </w:r>
          </w:p>
          <w:p w:rsidR="00E84DF8" w:rsidRPr="006C5173" w:rsidRDefault="00E84DF8" w:rsidP="007F1C8A">
            <w:pPr>
              <w:pStyle w:val="ListParagraph"/>
              <w:numPr>
                <w:ilvl w:val="0"/>
                <w:numId w:val="1"/>
              </w:numPr>
              <w:spacing w:before="0"/>
            </w:pPr>
            <w:r w:rsidRPr="006C5173">
              <w:t xml:space="preserve">If he makes one match, he </w:t>
            </w:r>
            <w:r>
              <w:t xml:space="preserve">should get </w:t>
            </w:r>
            <w:r w:rsidRPr="006C5173">
              <w:t xml:space="preserve">the initial balance and the bet. </w:t>
            </w:r>
          </w:p>
          <w:p w:rsidR="00E84DF8" w:rsidRPr="006C5173" w:rsidRDefault="00E84DF8" w:rsidP="007F1C8A">
            <w:pPr>
              <w:pStyle w:val="ListParagraph"/>
              <w:numPr>
                <w:ilvl w:val="0"/>
                <w:numId w:val="1"/>
              </w:numPr>
              <w:spacing w:before="0"/>
            </w:pPr>
            <w:r w:rsidRPr="006C5173">
              <w:t xml:space="preserve">If he makes two matches, </w:t>
            </w:r>
            <w:r>
              <w:t>he should get</w:t>
            </w:r>
            <w:r w:rsidRPr="006C5173">
              <w:t xml:space="preserve"> initial balance plus two times the bet.</w:t>
            </w:r>
          </w:p>
          <w:p w:rsidR="00E84DF8" w:rsidRPr="006C5173" w:rsidRDefault="00E84DF8" w:rsidP="007F1C8A">
            <w:pPr>
              <w:pStyle w:val="ListParagraph"/>
              <w:numPr>
                <w:ilvl w:val="0"/>
                <w:numId w:val="1"/>
              </w:numPr>
              <w:spacing w:before="0"/>
            </w:pPr>
            <w:r w:rsidRPr="006C5173">
              <w:t xml:space="preserve">If he makes three matches, </w:t>
            </w:r>
            <w:r>
              <w:t xml:space="preserve">he should get </w:t>
            </w:r>
            <w:r w:rsidRPr="006C5173">
              <w:t>the initial balance plus three times the bet.</w:t>
            </w:r>
          </w:p>
        </w:tc>
      </w:tr>
      <w:tr w:rsidR="00E84DF8" w:rsidRPr="00C50669" w:rsidTr="00657E73">
        <w:trPr>
          <w:cantSplit/>
          <w:tblHeader/>
        </w:trPr>
        <w:tc>
          <w:tcPr>
            <w:tcW w:w="1090" w:type="pct"/>
            <w:tcBorders>
              <w:top w:val="single" w:sz="4"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Pre-conditions</w:t>
            </w:r>
          </w:p>
        </w:tc>
        <w:tc>
          <w:tcPr>
            <w:tcW w:w="3910" w:type="pct"/>
            <w:tcBorders>
              <w:top w:val="single" w:sz="4" w:space="0" w:color="auto"/>
              <w:left w:val="single" w:sz="6" w:space="0" w:color="auto"/>
              <w:bottom w:val="single" w:sz="6" w:space="0" w:color="auto"/>
              <w:right w:val="single" w:sz="4" w:space="0" w:color="auto"/>
            </w:tcBorders>
            <w:hideMark/>
          </w:tcPr>
          <w:p w:rsidR="00E84DF8" w:rsidRDefault="00E84DF8" w:rsidP="00657E73">
            <w:pPr>
              <w:pStyle w:val="bp"/>
              <w:ind w:left="-48" w:firstLine="48"/>
              <w:rPr>
                <w:rFonts w:asciiTheme="minorHAnsi" w:hAnsiTheme="minorHAnsi"/>
                <w:szCs w:val="22"/>
              </w:rPr>
            </w:pPr>
            <w:r>
              <w:rPr>
                <w:rFonts w:asciiTheme="minorHAnsi" w:hAnsiTheme="minorHAnsi"/>
                <w:szCs w:val="22"/>
              </w:rPr>
              <w:t>Single player "October" created, balance = 100, bet = 5</w:t>
            </w:r>
          </w:p>
          <w:p w:rsidR="00E84DF8" w:rsidRDefault="00E84DF8" w:rsidP="00657E73">
            <w:pPr>
              <w:pStyle w:val="bp"/>
              <w:ind w:left="-48" w:firstLine="48"/>
              <w:rPr>
                <w:rFonts w:asciiTheme="minorHAnsi" w:hAnsiTheme="minorHAnsi"/>
                <w:szCs w:val="22"/>
              </w:rPr>
            </w:pPr>
            <w:r>
              <w:rPr>
                <w:rFonts w:asciiTheme="minorHAnsi" w:hAnsiTheme="minorHAnsi"/>
                <w:szCs w:val="22"/>
              </w:rPr>
              <w:t>Each run to use a single value "HEART" as the player's pick.</w:t>
            </w:r>
          </w:p>
          <w:p w:rsidR="00E84DF8" w:rsidRPr="006C5173" w:rsidRDefault="00E84DF8" w:rsidP="00657E73">
            <w:pPr>
              <w:pStyle w:val="bp"/>
              <w:ind w:left="-48" w:firstLine="48"/>
              <w:rPr>
                <w:rFonts w:asciiTheme="minorHAnsi" w:hAnsiTheme="minorHAnsi"/>
                <w:szCs w:val="22"/>
              </w:rPr>
            </w:pPr>
            <w:r>
              <w:rPr>
                <w:rFonts w:asciiTheme="minorHAnsi" w:hAnsiTheme="minorHAnsi"/>
                <w:szCs w:val="22"/>
              </w:rPr>
              <w:t>Run game for 4 given combination of dice values.</w:t>
            </w:r>
          </w:p>
        </w:tc>
      </w:tr>
      <w:tr w:rsidR="00E84DF8" w:rsidRPr="00C50669" w:rsidTr="00657E73">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E84DF8" w:rsidRPr="00C50669" w:rsidRDefault="00E84DF8" w:rsidP="00657E73">
            <w:pPr>
              <w:pStyle w:val="bp"/>
              <w:rPr>
                <w:rFonts w:asciiTheme="minorHAnsi" w:hAnsiTheme="minorHAnsi"/>
                <w:b/>
                <w:szCs w:val="22"/>
              </w:rPr>
            </w:pPr>
            <w:r w:rsidRPr="00C50669">
              <w:rPr>
                <w:rFonts w:asciiTheme="minorHAnsi" w:hAnsiTheme="minorHAnsi"/>
                <w:b/>
                <w:szCs w:val="22"/>
              </w:rPr>
              <w:t>Post-conditions</w:t>
            </w:r>
          </w:p>
        </w:tc>
        <w:tc>
          <w:tcPr>
            <w:tcW w:w="3910" w:type="pct"/>
            <w:tcBorders>
              <w:top w:val="single" w:sz="6" w:space="0" w:color="auto"/>
              <w:left w:val="single" w:sz="6" w:space="0" w:color="auto"/>
              <w:bottom w:val="single" w:sz="6" w:space="0" w:color="auto"/>
              <w:right w:val="single" w:sz="4" w:space="0" w:color="auto"/>
            </w:tcBorders>
            <w:hideMark/>
          </w:tcPr>
          <w:p w:rsidR="00E84DF8" w:rsidRPr="006C5173" w:rsidRDefault="00E84DF8" w:rsidP="00657E73">
            <w:pPr>
              <w:pStyle w:val="bp"/>
              <w:rPr>
                <w:rFonts w:asciiTheme="minorHAnsi" w:hAnsiTheme="minorHAnsi"/>
                <w:szCs w:val="22"/>
                <w:lang w:val="en-AU"/>
              </w:rPr>
            </w:pPr>
            <w:r>
              <w:rPr>
                <w:rFonts w:asciiTheme="minorHAnsi" w:hAnsiTheme="minorHAnsi"/>
                <w:szCs w:val="22"/>
                <w:lang w:val="en-AU"/>
              </w:rPr>
              <w:t>n/a</w:t>
            </w:r>
          </w:p>
        </w:tc>
      </w:tr>
    </w:tbl>
    <w:p w:rsidR="00E84DF8" w:rsidRDefault="00E84DF8" w:rsidP="00E84DF8"/>
    <w:tbl>
      <w:tblPr>
        <w:tblW w:w="5000" w:type="pct"/>
        <w:tblLook w:val="04A0"/>
      </w:tblPr>
      <w:tblGrid>
        <w:gridCol w:w="399"/>
        <w:gridCol w:w="3292"/>
        <w:gridCol w:w="4968"/>
        <w:gridCol w:w="917"/>
      </w:tblGrid>
      <w:tr w:rsidR="00E84DF8" w:rsidRPr="00C50669" w:rsidTr="00657E73">
        <w:trPr>
          <w:cantSplit/>
          <w:trHeight w:val="80"/>
          <w:tblHeader/>
        </w:trPr>
        <w:tc>
          <w:tcPr>
            <w:tcW w:w="208" w:type="pct"/>
            <w:tcBorders>
              <w:top w:val="single" w:sz="6" w:space="0" w:color="auto"/>
              <w:left w:val="single" w:sz="6" w:space="0" w:color="auto"/>
              <w:bottom w:val="single" w:sz="4" w:space="0" w:color="auto"/>
              <w:right w:val="single" w:sz="4" w:space="0" w:color="auto"/>
            </w:tcBorders>
            <w:shd w:val="clear" w:color="auto" w:fill="C0C0C0"/>
          </w:tcPr>
          <w:p w:rsidR="00E84DF8" w:rsidRPr="00C50669" w:rsidRDefault="00E84DF8" w:rsidP="00657E73">
            <w:pPr>
              <w:pStyle w:val="proc"/>
              <w:numPr>
                <w:ilvl w:val="0"/>
                <w:numId w:val="0"/>
              </w:numPr>
              <w:tabs>
                <w:tab w:val="left" w:pos="720"/>
              </w:tabs>
              <w:jc w:val="center"/>
              <w:rPr>
                <w:rFonts w:asciiTheme="minorHAnsi" w:hAnsiTheme="minorHAnsi"/>
                <w:szCs w:val="22"/>
              </w:rPr>
            </w:pPr>
          </w:p>
        </w:tc>
        <w:tc>
          <w:tcPr>
            <w:tcW w:w="1719" w:type="pct"/>
            <w:tcBorders>
              <w:top w:val="single" w:sz="6" w:space="0" w:color="auto"/>
              <w:left w:val="single" w:sz="4" w:space="0" w:color="auto"/>
              <w:bottom w:val="single" w:sz="4" w:space="0" w:color="auto"/>
              <w:right w:val="single" w:sz="6" w:space="0" w:color="auto"/>
            </w:tcBorders>
            <w:shd w:val="clear" w:color="auto" w:fill="C0C0C0"/>
            <w:hideMark/>
          </w:tcPr>
          <w:p w:rsidR="00E84DF8" w:rsidRPr="00C50669" w:rsidRDefault="00E84DF8" w:rsidP="00657E73">
            <w:pPr>
              <w:pStyle w:val="proc"/>
              <w:numPr>
                <w:ilvl w:val="0"/>
                <w:numId w:val="0"/>
              </w:numPr>
              <w:tabs>
                <w:tab w:val="left" w:pos="720"/>
              </w:tabs>
              <w:jc w:val="center"/>
              <w:rPr>
                <w:rFonts w:asciiTheme="minorHAnsi" w:hAnsiTheme="minorHAnsi"/>
                <w:szCs w:val="22"/>
              </w:rPr>
            </w:pPr>
            <w:r w:rsidRPr="00C50669">
              <w:rPr>
                <w:rFonts w:asciiTheme="minorHAnsi" w:hAnsiTheme="minorHAnsi"/>
                <w:b/>
                <w:szCs w:val="22"/>
              </w:rPr>
              <w:t>TEST STEP</w:t>
            </w:r>
          </w:p>
        </w:tc>
        <w:tc>
          <w:tcPr>
            <w:tcW w:w="2594" w:type="pct"/>
            <w:tcBorders>
              <w:top w:val="single" w:sz="6" w:space="0" w:color="auto"/>
              <w:left w:val="single" w:sz="6" w:space="0" w:color="auto"/>
              <w:bottom w:val="single" w:sz="6" w:space="0" w:color="auto"/>
              <w:right w:val="single" w:sz="6" w:space="0" w:color="auto"/>
            </w:tcBorders>
            <w:shd w:val="clear" w:color="auto" w:fill="C0C0C0"/>
            <w:hideMark/>
          </w:tcPr>
          <w:p w:rsidR="00E84DF8" w:rsidRPr="00C50669" w:rsidRDefault="00E84DF8" w:rsidP="00657E73">
            <w:pPr>
              <w:pStyle w:val="bp"/>
              <w:jc w:val="center"/>
              <w:rPr>
                <w:rFonts w:asciiTheme="minorHAnsi" w:hAnsiTheme="minorHAnsi"/>
                <w:szCs w:val="22"/>
              </w:rPr>
            </w:pPr>
            <w:r w:rsidRPr="00C50669">
              <w:rPr>
                <w:rFonts w:asciiTheme="minorHAnsi" w:hAnsiTheme="minorHAnsi"/>
                <w:b/>
                <w:szCs w:val="22"/>
              </w:rPr>
              <w:t>EXPECTED TEST RESULTS</w:t>
            </w:r>
          </w:p>
        </w:tc>
        <w:tc>
          <w:tcPr>
            <w:tcW w:w="479" w:type="pct"/>
            <w:tcBorders>
              <w:top w:val="single" w:sz="6" w:space="0" w:color="auto"/>
              <w:left w:val="single" w:sz="6" w:space="0" w:color="auto"/>
              <w:bottom w:val="single" w:sz="6" w:space="0" w:color="auto"/>
              <w:right w:val="single" w:sz="6" w:space="0" w:color="auto"/>
            </w:tcBorders>
            <w:shd w:val="clear" w:color="auto" w:fill="C0C0C0"/>
          </w:tcPr>
          <w:p w:rsidR="00E84DF8" w:rsidRPr="00C50669" w:rsidRDefault="00E84DF8" w:rsidP="00657E73">
            <w:pPr>
              <w:pStyle w:val="bp"/>
              <w:jc w:val="center"/>
              <w:rPr>
                <w:rFonts w:asciiTheme="minorHAnsi" w:hAnsiTheme="minorHAnsi"/>
                <w:b/>
                <w:szCs w:val="22"/>
              </w:rPr>
            </w:pPr>
            <w:r>
              <w:rPr>
                <w:rFonts w:asciiTheme="minorHAnsi" w:hAnsiTheme="minorHAnsi"/>
                <w:b/>
                <w:szCs w:val="22"/>
              </w:rPr>
              <w:t>RESULT</w:t>
            </w:r>
          </w:p>
        </w:tc>
      </w:tr>
      <w:tr w:rsidR="00E84DF8" w:rsidRPr="00C50669" w:rsidTr="00657E73">
        <w:trPr>
          <w:cantSplit/>
          <w:trHeight w:val="80"/>
        </w:trPr>
        <w:tc>
          <w:tcPr>
            <w:tcW w:w="208" w:type="pct"/>
            <w:tcBorders>
              <w:top w:val="single" w:sz="4" w:space="0" w:color="auto"/>
              <w:left w:val="single" w:sz="6" w:space="0" w:color="auto"/>
              <w:bottom w:val="single" w:sz="6" w:space="0" w:color="auto"/>
              <w:right w:val="single" w:sz="4" w:space="0" w:color="auto"/>
            </w:tcBorders>
          </w:tcPr>
          <w:p w:rsidR="00E84DF8" w:rsidRPr="00E84DF8" w:rsidRDefault="00E84DF8" w:rsidP="007F1C8A">
            <w:pPr>
              <w:pStyle w:val="proc"/>
              <w:numPr>
                <w:ilvl w:val="0"/>
                <w:numId w:val="8"/>
              </w:numPr>
              <w:rPr>
                <w:rFonts w:asciiTheme="minorHAnsi" w:hAnsiTheme="minorHAnsi"/>
                <w:szCs w:val="22"/>
              </w:rPr>
            </w:pPr>
          </w:p>
        </w:tc>
        <w:tc>
          <w:tcPr>
            <w:tcW w:w="1719" w:type="pct"/>
            <w:tcBorders>
              <w:top w:val="single" w:sz="4"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ind w:left="360" w:hanging="360"/>
              <w:rPr>
                <w:rFonts w:asciiTheme="minorHAnsi" w:hAnsiTheme="minorHAnsi"/>
                <w:szCs w:val="22"/>
              </w:rPr>
            </w:pPr>
            <w:r>
              <w:rPr>
                <w:rFonts w:asciiTheme="minorHAnsi" w:hAnsiTheme="minorHAnsi"/>
                <w:szCs w:val="22"/>
              </w:rPr>
              <w:t>Run Bug1Test</w:t>
            </w:r>
            <w:r w:rsidRPr="00C50669">
              <w:rPr>
                <w:rFonts w:asciiTheme="minorHAnsi" w:hAnsiTheme="minorHAnsi"/>
                <w:szCs w:val="22"/>
              </w:rPr>
              <w:t>.java</w:t>
            </w:r>
            <w:r>
              <w:rPr>
                <w:rFonts w:asciiTheme="minorHAnsi" w:hAnsiTheme="minorHAnsi"/>
                <w:szCs w:val="22"/>
              </w:rPr>
              <w:t xml:space="preserve"> </w:t>
            </w:r>
          </w:p>
          <w:p w:rsidR="00E84DF8" w:rsidRPr="00C50669" w:rsidRDefault="00E84DF8" w:rsidP="00657E73">
            <w:pPr>
              <w:pStyle w:val="proc"/>
              <w:numPr>
                <w:ilvl w:val="0"/>
                <w:numId w:val="0"/>
              </w:numPr>
              <w:tabs>
                <w:tab w:val="left" w:pos="720"/>
              </w:tabs>
              <w:ind w:left="360"/>
              <w:rPr>
                <w:rFonts w:asciiTheme="minorHAnsi" w:hAnsiTheme="minorHAnsi"/>
                <w:szCs w:val="22"/>
              </w:rPr>
            </w:pPr>
          </w:p>
        </w:tc>
        <w:tc>
          <w:tcPr>
            <w:tcW w:w="2594"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and Console are opened</w:t>
            </w:r>
            <w:r w:rsidRPr="00C50669">
              <w:rPr>
                <w:rFonts w:asciiTheme="minorHAnsi" w:hAnsiTheme="minorHAnsi"/>
                <w:szCs w:val="22"/>
              </w:rPr>
              <w:t>.</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Pass</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testBalanceWithNoMatch</w:t>
            </w:r>
            <w:proofErr w:type="spellEnd"/>
            <w:r>
              <w:rPr>
                <w:rFonts w:asciiTheme="minorHAnsi" w:hAnsiTheme="minorHAnsi"/>
                <w:szCs w:val="22"/>
              </w:rPr>
              <w:t xml:space="preserve"> in Failure Trace</w:t>
            </w:r>
          </w:p>
        </w:tc>
        <w:tc>
          <w:tcPr>
            <w:tcW w:w="2594"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should be no error and no failure</w:t>
            </w:r>
          </w:p>
        </w:tc>
        <w:tc>
          <w:tcPr>
            <w:tcW w:w="479" w:type="pct"/>
            <w:tcBorders>
              <w:top w:val="single" w:sz="6" w:space="0" w:color="auto"/>
              <w:left w:val="single" w:sz="6" w:space="0" w:color="auto"/>
              <w:bottom w:val="single" w:sz="6" w:space="0" w:color="auto"/>
              <w:right w:val="single" w:sz="6" w:space="0" w:color="auto"/>
            </w:tcBorders>
          </w:tcPr>
          <w:p w:rsidR="00E84DF8" w:rsidRDefault="00E84DF8" w:rsidP="00657E73">
            <w:pPr>
              <w:pStyle w:val="bp"/>
              <w:rPr>
                <w:rFonts w:asciiTheme="minorHAnsi" w:hAnsiTheme="minorHAnsi"/>
                <w:szCs w:val="22"/>
              </w:rPr>
            </w:pPr>
            <w:r>
              <w:rPr>
                <w:rFonts w:asciiTheme="minorHAnsi" w:hAnsiTheme="minorHAnsi"/>
                <w:szCs w:val="22"/>
              </w:rPr>
              <w:t>Pass</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testBalanceWithNoMatch</w:t>
            </w:r>
            <w:proofErr w:type="spellEnd"/>
            <w:r>
              <w:rPr>
                <w:rFonts w:asciiTheme="minorHAnsi" w:hAnsiTheme="minorHAnsi"/>
                <w:szCs w:val="22"/>
              </w:rPr>
              <w:t xml:space="preserve"> in Console</w:t>
            </w:r>
          </w:p>
        </w:tc>
        <w:tc>
          <w:tcPr>
            <w:tcW w:w="2594" w:type="pct"/>
            <w:tcBorders>
              <w:top w:val="single" w:sz="6" w:space="0" w:color="auto"/>
              <w:left w:val="single" w:sz="6" w:space="0" w:color="auto"/>
              <w:bottom w:val="single" w:sz="6" w:space="0" w:color="auto"/>
              <w:right w:val="single" w:sz="6" w:space="0" w:color="auto"/>
            </w:tcBorders>
          </w:tcPr>
          <w:p w:rsidR="00E84DF8" w:rsidRDefault="00E84DF8" w:rsidP="00657E73">
            <w:pPr>
              <w:pStyle w:val="bp"/>
              <w:rPr>
                <w:rFonts w:asciiTheme="minorHAnsi" w:hAnsiTheme="minorHAnsi"/>
                <w:szCs w:val="22"/>
              </w:rPr>
            </w:pPr>
            <w:r>
              <w:rPr>
                <w:rFonts w:asciiTheme="minorHAnsi" w:hAnsiTheme="minorHAnsi"/>
                <w:szCs w:val="22"/>
              </w:rPr>
              <w:t>Balance = 95</w:t>
            </w:r>
          </w:p>
          <w:p w:rsidR="00E84DF8" w:rsidRPr="00C50669" w:rsidRDefault="00E84DF8" w:rsidP="00657E73">
            <w:pPr>
              <w:pStyle w:val="bp"/>
              <w:rPr>
                <w:rFonts w:asciiTheme="minorHAnsi" w:hAnsiTheme="minorHAnsi"/>
                <w:szCs w:val="22"/>
              </w:rPr>
            </w:pPr>
            <w:r>
              <w:rPr>
                <w:rFonts w:asciiTheme="minorHAnsi" w:hAnsiTheme="minorHAnsi"/>
                <w:szCs w:val="22"/>
              </w:rPr>
              <w:t>Winnings = 0</w:t>
            </w:r>
          </w:p>
        </w:tc>
        <w:tc>
          <w:tcPr>
            <w:tcW w:w="479" w:type="pct"/>
            <w:tcBorders>
              <w:top w:val="single" w:sz="6" w:space="0" w:color="auto"/>
              <w:left w:val="single" w:sz="6" w:space="0" w:color="auto"/>
              <w:bottom w:val="single" w:sz="6" w:space="0" w:color="auto"/>
              <w:right w:val="single" w:sz="6" w:space="0" w:color="auto"/>
            </w:tcBorders>
          </w:tcPr>
          <w:p w:rsidR="00E84DF8" w:rsidRDefault="00E84DF8" w:rsidP="00657E73">
            <w:pPr>
              <w:pStyle w:val="bp"/>
              <w:rPr>
                <w:rFonts w:asciiTheme="minorHAnsi" w:hAnsiTheme="minorHAnsi"/>
                <w:szCs w:val="22"/>
              </w:rPr>
            </w:pPr>
            <w:r>
              <w:rPr>
                <w:rFonts w:asciiTheme="minorHAnsi" w:hAnsiTheme="minorHAnsi"/>
                <w:szCs w:val="22"/>
              </w:rPr>
              <w:t>Pass</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testBalanceWithOneMatch</w:t>
            </w:r>
            <w:proofErr w:type="spellEnd"/>
            <w:r>
              <w:rPr>
                <w:rFonts w:asciiTheme="minorHAnsi" w:hAnsiTheme="minorHAnsi"/>
                <w:szCs w:val="22"/>
              </w:rPr>
              <w:t xml:space="preserve"> in Failure Trace</w:t>
            </w:r>
          </w:p>
        </w:tc>
        <w:tc>
          <w:tcPr>
            <w:tcW w:w="2594"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should be no error and no failure</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Fail</w:t>
            </w:r>
          </w:p>
        </w:tc>
      </w:tr>
      <w:tr w:rsidR="00E84DF8" w:rsidRPr="00C50669" w:rsidTr="00657E73">
        <w:trPr>
          <w:cantSplit/>
          <w:trHeight w:val="72"/>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testBalanceWithOneMatch</w:t>
            </w:r>
            <w:proofErr w:type="spellEnd"/>
            <w:r>
              <w:rPr>
                <w:rFonts w:asciiTheme="minorHAnsi" w:hAnsiTheme="minorHAnsi"/>
                <w:szCs w:val="22"/>
              </w:rPr>
              <w:t xml:space="preserve"> in Console</w:t>
            </w:r>
          </w:p>
        </w:tc>
        <w:tc>
          <w:tcPr>
            <w:tcW w:w="2594" w:type="pct"/>
            <w:tcBorders>
              <w:top w:val="single" w:sz="6" w:space="0" w:color="auto"/>
              <w:left w:val="single" w:sz="6" w:space="0" w:color="auto"/>
              <w:bottom w:val="single" w:sz="6" w:space="0" w:color="auto"/>
              <w:right w:val="single" w:sz="6" w:space="0" w:color="auto"/>
            </w:tcBorders>
          </w:tcPr>
          <w:p w:rsidR="00E84DF8" w:rsidRDefault="00E84DF8" w:rsidP="00657E73">
            <w:pPr>
              <w:pStyle w:val="bp"/>
              <w:rPr>
                <w:rFonts w:asciiTheme="minorHAnsi" w:hAnsiTheme="minorHAnsi"/>
                <w:szCs w:val="22"/>
              </w:rPr>
            </w:pPr>
            <w:r>
              <w:rPr>
                <w:rFonts w:asciiTheme="minorHAnsi" w:hAnsiTheme="minorHAnsi"/>
                <w:szCs w:val="22"/>
              </w:rPr>
              <w:t>Balance = 105</w:t>
            </w:r>
          </w:p>
          <w:p w:rsidR="00E84DF8" w:rsidRPr="00C50669" w:rsidRDefault="00E84DF8" w:rsidP="00657E73">
            <w:pPr>
              <w:pStyle w:val="bp"/>
              <w:rPr>
                <w:rFonts w:asciiTheme="minorHAnsi" w:hAnsiTheme="minorHAnsi"/>
                <w:szCs w:val="22"/>
              </w:rPr>
            </w:pPr>
            <w:r>
              <w:rPr>
                <w:rFonts w:asciiTheme="minorHAnsi" w:hAnsiTheme="minorHAnsi"/>
                <w:szCs w:val="22"/>
              </w:rPr>
              <w:t>Winnings = 5</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Fail</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testBalanceWithTwoMatches</w:t>
            </w:r>
            <w:proofErr w:type="spellEnd"/>
            <w:r>
              <w:rPr>
                <w:rFonts w:asciiTheme="minorHAnsi" w:hAnsiTheme="minorHAnsi"/>
                <w:szCs w:val="22"/>
              </w:rPr>
              <w:t xml:space="preserve"> in Failure Trace</w:t>
            </w:r>
          </w:p>
        </w:tc>
        <w:tc>
          <w:tcPr>
            <w:tcW w:w="2594"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should be no error and no failure</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Fail</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testBalanceWithTwoMatches</w:t>
            </w:r>
            <w:proofErr w:type="spellEnd"/>
            <w:r>
              <w:rPr>
                <w:rFonts w:asciiTheme="minorHAnsi" w:hAnsiTheme="minorHAnsi"/>
                <w:szCs w:val="22"/>
              </w:rPr>
              <w:t xml:space="preserve"> in Console</w:t>
            </w:r>
          </w:p>
        </w:tc>
        <w:tc>
          <w:tcPr>
            <w:tcW w:w="2594" w:type="pct"/>
            <w:tcBorders>
              <w:top w:val="single" w:sz="6" w:space="0" w:color="auto"/>
              <w:left w:val="single" w:sz="6" w:space="0" w:color="auto"/>
              <w:bottom w:val="single" w:sz="6" w:space="0" w:color="auto"/>
              <w:right w:val="single" w:sz="6" w:space="0" w:color="auto"/>
            </w:tcBorders>
          </w:tcPr>
          <w:p w:rsidR="00E84DF8" w:rsidRDefault="00E84DF8" w:rsidP="00657E73">
            <w:pPr>
              <w:pStyle w:val="bp"/>
              <w:rPr>
                <w:rFonts w:asciiTheme="minorHAnsi" w:hAnsiTheme="minorHAnsi"/>
                <w:szCs w:val="22"/>
              </w:rPr>
            </w:pPr>
            <w:r>
              <w:rPr>
                <w:rFonts w:asciiTheme="minorHAnsi" w:hAnsiTheme="minorHAnsi"/>
                <w:szCs w:val="22"/>
              </w:rPr>
              <w:t>Balance = 110</w:t>
            </w:r>
          </w:p>
          <w:p w:rsidR="00E84DF8" w:rsidRPr="00C50669" w:rsidRDefault="00E84DF8" w:rsidP="00657E73">
            <w:pPr>
              <w:pStyle w:val="bp"/>
              <w:rPr>
                <w:rFonts w:asciiTheme="minorHAnsi" w:hAnsiTheme="minorHAnsi"/>
                <w:szCs w:val="22"/>
              </w:rPr>
            </w:pPr>
            <w:r>
              <w:rPr>
                <w:rFonts w:asciiTheme="minorHAnsi" w:hAnsiTheme="minorHAnsi"/>
                <w:szCs w:val="22"/>
              </w:rPr>
              <w:t>Winnings = 10</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Fail</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testBalanceWithThreeMatches</w:t>
            </w:r>
            <w:proofErr w:type="spellEnd"/>
            <w:r>
              <w:rPr>
                <w:rFonts w:asciiTheme="minorHAnsi" w:hAnsiTheme="minorHAnsi"/>
                <w:szCs w:val="22"/>
              </w:rPr>
              <w:t xml:space="preserve"> in Failure Trace</w:t>
            </w:r>
          </w:p>
        </w:tc>
        <w:tc>
          <w:tcPr>
            <w:tcW w:w="2594"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should be no error and no failure</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Fail</w:t>
            </w:r>
          </w:p>
        </w:tc>
      </w:tr>
      <w:tr w:rsidR="00E84DF8" w:rsidRPr="00C50669" w:rsidTr="00657E73">
        <w:trPr>
          <w:cantSplit/>
          <w:trHeight w:val="80"/>
        </w:trPr>
        <w:tc>
          <w:tcPr>
            <w:tcW w:w="208" w:type="pct"/>
            <w:tcBorders>
              <w:top w:val="single" w:sz="6" w:space="0" w:color="auto"/>
              <w:left w:val="single" w:sz="6" w:space="0" w:color="auto"/>
              <w:bottom w:val="single" w:sz="6" w:space="0" w:color="auto"/>
              <w:right w:val="single" w:sz="4" w:space="0" w:color="auto"/>
            </w:tcBorders>
          </w:tcPr>
          <w:p w:rsidR="00E84DF8" w:rsidRPr="00C50669" w:rsidRDefault="00E84DF8" w:rsidP="00657E73">
            <w:pPr>
              <w:pStyle w:val="proc"/>
              <w:rPr>
                <w:rFonts w:asciiTheme="minorHAnsi" w:hAnsiTheme="minorHAnsi"/>
                <w:szCs w:val="22"/>
              </w:rPr>
            </w:pPr>
          </w:p>
        </w:tc>
        <w:tc>
          <w:tcPr>
            <w:tcW w:w="1719" w:type="pct"/>
            <w:tcBorders>
              <w:top w:val="single" w:sz="6" w:space="0" w:color="auto"/>
              <w:left w:val="single" w:sz="4" w:space="0" w:color="auto"/>
              <w:bottom w:val="single" w:sz="6" w:space="0" w:color="auto"/>
              <w:right w:val="single" w:sz="6" w:space="0" w:color="auto"/>
            </w:tcBorders>
          </w:tcPr>
          <w:p w:rsidR="00E84DF8" w:rsidRPr="00C50669" w:rsidRDefault="00E84DF8"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testBalanceWithThreeMatches</w:t>
            </w:r>
            <w:proofErr w:type="spellEnd"/>
            <w:r>
              <w:rPr>
                <w:rFonts w:asciiTheme="minorHAnsi" w:hAnsiTheme="minorHAnsi"/>
                <w:szCs w:val="22"/>
              </w:rPr>
              <w:t xml:space="preserve"> in Console</w:t>
            </w:r>
          </w:p>
        </w:tc>
        <w:tc>
          <w:tcPr>
            <w:tcW w:w="2594" w:type="pct"/>
            <w:tcBorders>
              <w:top w:val="single" w:sz="6" w:space="0" w:color="auto"/>
              <w:left w:val="single" w:sz="6" w:space="0" w:color="auto"/>
              <w:bottom w:val="single" w:sz="6" w:space="0" w:color="auto"/>
              <w:right w:val="single" w:sz="6" w:space="0" w:color="auto"/>
            </w:tcBorders>
          </w:tcPr>
          <w:p w:rsidR="00E84DF8" w:rsidRDefault="00E84DF8" w:rsidP="00657E73">
            <w:pPr>
              <w:pStyle w:val="bp"/>
              <w:rPr>
                <w:rFonts w:asciiTheme="minorHAnsi" w:hAnsiTheme="minorHAnsi"/>
                <w:szCs w:val="22"/>
              </w:rPr>
            </w:pPr>
            <w:r>
              <w:rPr>
                <w:rFonts w:asciiTheme="minorHAnsi" w:hAnsiTheme="minorHAnsi"/>
                <w:szCs w:val="22"/>
              </w:rPr>
              <w:t>Balance = 115</w:t>
            </w:r>
          </w:p>
          <w:p w:rsidR="00E84DF8" w:rsidRPr="00C50669" w:rsidRDefault="00E84DF8" w:rsidP="00657E73">
            <w:pPr>
              <w:pStyle w:val="bp"/>
              <w:rPr>
                <w:rFonts w:asciiTheme="minorHAnsi" w:hAnsiTheme="minorHAnsi"/>
                <w:szCs w:val="22"/>
              </w:rPr>
            </w:pPr>
            <w:r>
              <w:rPr>
                <w:rFonts w:asciiTheme="minorHAnsi" w:hAnsiTheme="minorHAnsi"/>
                <w:szCs w:val="22"/>
              </w:rPr>
              <w:t>Winnings = 15</w:t>
            </w:r>
          </w:p>
        </w:tc>
        <w:tc>
          <w:tcPr>
            <w:tcW w:w="479" w:type="pct"/>
            <w:tcBorders>
              <w:top w:val="single" w:sz="6" w:space="0" w:color="auto"/>
              <w:left w:val="single" w:sz="6" w:space="0" w:color="auto"/>
              <w:bottom w:val="single" w:sz="6" w:space="0" w:color="auto"/>
              <w:right w:val="single" w:sz="6" w:space="0" w:color="auto"/>
            </w:tcBorders>
          </w:tcPr>
          <w:p w:rsidR="00E84DF8" w:rsidRPr="00C50669" w:rsidRDefault="00E84DF8" w:rsidP="00657E73">
            <w:pPr>
              <w:pStyle w:val="bp"/>
              <w:rPr>
                <w:rFonts w:asciiTheme="minorHAnsi" w:hAnsiTheme="minorHAnsi"/>
                <w:szCs w:val="22"/>
              </w:rPr>
            </w:pPr>
            <w:r>
              <w:rPr>
                <w:rFonts w:asciiTheme="minorHAnsi" w:hAnsiTheme="minorHAnsi"/>
                <w:szCs w:val="22"/>
              </w:rPr>
              <w:t>Fail</w:t>
            </w:r>
          </w:p>
        </w:tc>
      </w:tr>
    </w:tbl>
    <w:p w:rsidR="00E84DF8" w:rsidRDefault="00E84DF8" w:rsidP="00E84DF8">
      <w:r w:rsidRPr="00A87FC2">
        <w:rPr>
          <w:b/>
          <w:sz w:val="28"/>
        </w:rPr>
        <w:t>Result</w:t>
      </w:r>
    </w:p>
    <w:p w:rsidR="00E84DF8" w:rsidRPr="00A87FC2" w:rsidRDefault="00E84DF8" w:rsidP="00E84DF8">
      <w:pPr>
        <w:spacing w:before="0" w:after="0"/>
        <w:rPr>
          <w:rFonts w:eastAsiaTheme="majorEastAsia" w:cstheme="majorBidi"/>
          <w:i/>
          <w:color w:val="1F4E79" w:themeColor="accent1" w:themeShade="80"/>
          <w:sz w:val="24"/>
          <w:szCs w:val="26"/>
        </w:rPr>
      </w:pPr>
      <w:r w:rsidRPr="00A87FC2">
        <w:rPr>
          <w:rFonts w:eastAsiaTheme="majorEastAsia" w:cstheme="majorBidi"/>
          <w:i/>
          <w:color w:val="1F4E79" w:themeColor="accent1" w:themeShade="80"/>
          <w:sz w:val="24"/>
          <w:szCs w:val="26"/>
        </w:rPr>
        <w:t xml:space="preserve">1. </w:t>
      </w:r>
      <w:r>
        <w:rPr>
          <w:rFonts w:eastAsiaTheme="majorEastAsia" w:cstheme="majorBidi"/>
          <w:i/>
          <w:color w:val="1F4E79" w:themeColor="accent1" w:themeShade="80"/>
          <w:sz w:val="24"/>
          <w:szCs w:val="26"/>
        </w:rPr>
        <w:t>No match: PASS</w:t>
      </w:r>
    </w:p>
    <w:p w:rsidR="00E84DF8" w:rsidRPr="00C50669" w:rsidRDefault="00E84DF8" w:rsidP="00E84DF8">
      <w:r>
        <w:rPr>
          <w:noProof/>
          <w:lang w:val="en-US"/>
        </w:rPr>
        <w:drawing>
          <wp:inline distT="0" distB="0" distL="0" distR="0">
            <wp:extent cx="3742690" cy="3051810"/>
            <wp:effectExtent l="19050" t="0" r="0" b="0"/>
            <wp:docPr id="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742690" cy="3051810"/>
                    </a:xfrm>
                    <a:prstGeom prst="rect">
                      <a:avLst/>
                    </a:prstGeom>
                    <a:noFill/>
                    <a:ln w="9525">
                      <a:noFill/>
                      <a:miter lim="800000"/>
                      <a:headEnd/>
                      <a:tailEnd/>
                    </a:ln>
                  </pic:spPr>
                </pic:pic>
              </a:graphicData>
            </a:graphic>
          </wp:inline>
        </w:drawing>
      </w:r>
      <w:r w:rsidRPr="00C50669">
        <w:t xml:space="preserve"> </w:t>
      </w:r>
    </w:p>
    <w:p w:rsidR="00E84DF8" w:rsidRDefault="00E84DF8" w:rsidP="00E84DF8">
      <w:pPr>
        <w:spacing w:before="0" w:after="0"/>
        <w:rPr>
          <w:rFonts w:eastAsiaTheme="majorEastAsia" w:cstheme="majorBidi"/>
          <w:color w:val="1F4E79" w:themeColor="accent1" w:themeShade="80"/>
          <w:sz w:val="26"/>
          <w:szCs w:val="26"/>
        </w:rPr>
      </w:pPr>
      <w:r>
        <w:rPr>
          <w:rFonts w:eastAsiaTheme="majorEastAsia" w:cstheme="majorBidi"/>
          <w:noProof/>
          <w:color w:val="1F4E79" w:themeColor="accent1" w:themeShade="80"/>
          <w:sz w:val="26"/>
          <w:szCs w:val="26"/>
          <w:lang w:val="en-US"/>
        </w:rPr>
        <w:drawing>
          <wp:inline distT="0" distB="0" distL="0" distR="0">
            <wp:extent cx="4316730" cy="1318260"/>
            <wp:effectExtent l="19050" t="0" r="7620" b="0"/>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316730" cy="1318260"/>
                    </a:xfrm>
                    <a:prstGeom prst="rect">
                      <a:avLst/>
                    </a:prstGeom>
                    <a:noFill/>
                    <a:ln w="9525">
                      <a:noFill/>
                      <a:miter lim="800000"/>
                      <a:headEnd/>
                      <a:tailEnd/>
                    </a:ln>
                  </pic:spPr>
                </pic:pic>
              </a:graphicData>
            </a:graphic>
          </wp:inline>
        </w:drawing>
      </w:r>
    </w:p>
    <w:p w:rsidR="00E84DF8" w:rsidRDefault="00E84DF8" w:rsidP="00E84DF8">
      <w:pPr>
        <w:spacing w:before="0" w:after="0"/>
        <w:rPr>
          <w:rFonts w:eastAsiaTheme="majorEastAsia" w:cstheme="majorBidi"/>
          <w:i/>
          <w:color w:val="1F4E79" w:themeColor="accent1" w:themeShade="80"/>
          <w:sz w:val="24"/>
          <w:szCs w:val="26"/>
        </w:rPr>
      </w:pPr>
      <w:r w:rsidRPr="00A87FC2">
        <w:rPr>
          <w:rFonts w:eastAsiaTheme="majorEastAsia" w:cstheme="majorBidi"/>
          <w:i/>
          <w:color w:val="1F4E79" w:themeColor="accent1" w:themeShade="80"/>
          <w:sz w:val="24"/>
          <w:szCs w:val="26"/>
        </w:rPr>
        <w:t>2. One match</w:t>
      </w:r>
      <w:r>
        <w:rPr>
          <w:rFonts w:eastAsiaTheme="majorEastAsia" w:cstheme="majorBidi"/>
          <w:i/>
          <w:color w:val="1F4E79" w:themeColor="accent1" w:themeShade="80"/>
          <w:sz w:val="24"/>
          <w:szCs w:val="26"/>
        </w:rPr>
        <w:t>: FAIL - Winning is correct but balance is wrong</w:t>
      </w:r>
    </w:p>
    <w:p w:rsidR="00E84DF8" w:rsidRDefault="00E84DF8" w:rsidP="00E84DF8">
      <w:pPr>
        <w:spacing w:before="0" w:after="0"/>
        <w:rPr>
          <w:rFonts w:eastAsiaTheme="majorEastAsia" w:cstheme="majorBidi"/>
          <w:i/>
          <w:color w:val="1F4E79" w:themeColor="accent1" w:themeShade="80"/>
          <w:sz w:val="24"/>
          <w:szCs w:val="26"/>
        </w:rPr>
      </w:pPr>
      <w:r>
        <w:rPr>
          <w:rFonts w:eastAsiaTheme="majorEastAsia" w:cstheme="majorBidi"/>
          <w:i/>
          <w:noProof/>
          <w:color w:val="1F4E79" w:themeColor="accent1" w:themeShade="80"/>
          <w:sz w:val="24"/>
          <w:szCs w:val="26"/>
          <w:lang w:val="en-US"/>
        </w:rPr>
        <w:lastRenderedPageBreak/>
        <w:drawing>
          <wp:inline distT="0" distB="0" distL="0" distR="0">
            <wp:extent cx="3721100" cy="2924175"/>
            <wp:effectExtent l="19050" t="0" r="0" b="0"/>
            <wp:docPr id="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721100" cy="2924175"/>
                    </a:xfrm>
                    <a:prstGeom prst="rect">
                      <a:avLst/>
                    </a:prstGeom>
                    <a:noFill/>
                    <a:ln w="9525">
                      <a:noFill/>
                      <a:miter lim="800000"/>
                      <a:headEnd/>
                      <a:tailEnd/>
                    </a:ln>
                  </pic:spPr>
                </pic:pic>
              </a:graphicData>
            </a:graphic>
          </wp:inline>
        </w:drawing>
      </w:r>
    </w:p>
    <w:p w:rsidR="00E84DF8" w:rsidRDefault="00E84DF8" w:rsidP="00E84DF8">
      <w:pPr>
        <w:spacing w:before="0" w:after="0"/>
        <w:rPr>
          <w:rFonts w:eastAsiaTheme="majorEastAsia" w:cstheme="majorBidi"/>
          <w:i/>
          <w:color w:val="1F4E79" w:themeColor="accent1" w:themeShade="80"/>
          <w:sz w:val="24"/>
          <w:szCs w:val="26"/>
        </w:rPr>
      </w:pPr>
      <w:r>
        <w:rPr>
          <w:rFonts w:eastAsiaTheme="majorEastAsia" w:cstheme="majorBidi"/>
          <w:i/>
          <w:noProof/>
          <w:color w:val="1F4E79" w:themeColor="accent1" w:themeShade="80"/>
          <w:sz w:val="24"/>
          <w:szCs w:val="26"/>
          <w:lang w:val="en-US"/>
        </w:rPr>
        <w:drawing>
          <wp:inline distT="0" distB="0" distL="0" distR="0">
            <wp:extent cx="4646295" cy="1329055"/>
            <wp:effectExtent l="19050" t="0" r="1905" b="0"/>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646295" cy="1329055"/>
                    </a:xfrm>
                    <a:prstGeom prst="rect">
                      <a:avLst/>
                    </a:prstGeom>
                    <a:noFill/>
                    <a:ln w="9525">
                      <a:noFill/>
                      <a:miter lim="800000"/>
                      <a:headEnd/>
                      <a:tailEnd/>
                    </a:ln>
                  </pic:spPr>
                </pic:pic>
              </a:graphicData>
            </a:graphic>
          </wp:inline>
        </w:drawing>
      </w:r>
    </w:p>
    <w:p w:rsidR="00E84DF8" w:rsidRDefault="00E84DF8" w:rsidP="00E84DF8">
      <w:pPr>
        <w:spacing w:before="0" w:after="0"/>
        <w:rPr>
          <w:rFonts w:eastAsiaTheme="majorEastAsia" w:cstheme="majorBidi"/>
          <w:i/>
          <w:color w:val="1F4E79" w:themeColor="accent1" w:themeShade="80"/>
          <w:sz w:val="24"/>
          <w:szCs w:val="26"/>
        </w:rPr>
      </w:pPr>
      <w:r>
        <w:rPr>
          <w:rFonts w:eastAsiaTheme="majorEastAsia" w:cstheme="majorBidi"/>
          <w:i/>
          <w:color w:val="1F4E79" w:themeColor="accent1" w:themeShade="80"/>
          <w:sz w:val="24"/>
          <w:szCs w:val="26"/>
        </w:rPr>
        <w:t>3. Two matches: FAIL - Winning is correct but balance is wrong</w:t>
      </w:r>
    </w:p>
    <w:p w:rsidR="00E84DF8" w:rsidRDefault="00E84DF8" w:rsidP="00E84DF8">
      <w:pPr>
        <w:spacing w:before="0" w:after="0"/>
        <w:rPr>
          <w:rFonts w:eastAsiaTheme="majorEastAsia" w:cstheme="majorBidi"/>
          <w:i/>
          <w:color w:val="1F4E79" w:themeColor="accent1" w:themeShade="80"/>
          <w:sz w:val="24"/>
          <w:szCs w:val="26"/>
        </w:rPr>
      </w:pPr>
      <w:r>
        <w:rPr>
          <w:rFonts w:eastAsiaTheme="majorEastAsia" w:cstheme="majorBidi"/>
          <w:i/>
          <w:noProof/>
          <w:color w:val="1F4E79" w:themeColor="accent1" w:themeShade="80"/>
          <w:sz w:val="24"/>
          <w:szCs w:val="26"/>
          <w:lang w:val="en-US"/>
        </w:rPr>
        <w:drawing>
          <wp:inline distT="0" distB="0" distL="0" distR="0">
            <wp:extent cx="3763645" cy="2796540"/>
            <wp:effectExtent l="19050" t="0" r="8255" b="0"/>
            <wp:docPr id="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763645" cy="2796540"/>
                    </a:xfrm>
                    <a:prstGeom prst="rect">
                      <a:avLst/>
                    </a:prstGeom>
                    <a:noFill/>
                    <a:ln w="9525">
                      <a:noFill/>
                      <a:miter lim="800000"/>
                      <a:headEnd/>
                      <a:tailEnd/>
                    </a:ln>
                  </pic:spPr>
                </pic:pic>
              </a:graphicData>
            </a:graphic>
          </wp:inline>
        </w:drawing>
      </w:r>
    </w:p>
    <w:p w:rsidR="00E84DF8" w:rsidRDefault="00E84DF8" w:rsidP="00E84DF8">
      <w:pPr>
        <w:spacing w:before="0" w:after="0"/>
        <w:rPr>
          <w:rFonts w:eastAsiaTheme="majorEastAsia" w:cstheme="majorBidi"/>
          <w:i/>
          <w:color w:val="1F4E79" w:themeColor="accent1" w:themeShade="80"/>
          <w:sz w:val="24"/>
          <w:szCs w:val="26"/>
        </w:rPr>
      </w:pPr>
      <w:r w:rsidRPr="00B97D59">
        <w:rPr>
          <w:rFonts w:eastAsiaTheme="majorEastAsia" w:cstheme="majorBidi"/>
          <w:i/>
          <w:noProof/>
          <w:color w:val="1F4E79" w:themeColor="accent1" w:themeShade="80"/>
          <w:sz w:val="24"/>
          <w:szCs w:val="26"/>
          <w:lang w:val="en-US"/>
        </w:rPr>
        <w:lastRenderedPageBreak/>
        <w:drawing>
          <wp:inline distT="0" distB="0" distL="0" distR="0">
            <wp:extent cx="4338320" cy="1414145"/>
            <wp:effectExtent l="19050" t="0" r="5080" b="0"/>
            <wp:docPr id="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338320" cy="1414145"/>
                    </a:xfrm>
                    <a:prstGeom prst="rect">
                      <a:avLst/>
                    </a:prstGeom>
                    <a:noFill/>
                    <a:ln w="9525">
                      <a:noFill/>
                      <a:miter lim="800000"/>
                      <a:headEnd/>
                      <a:tailEnd/>
                    </a:ln>
                  </pic:spPr>
                </pic:pic>
              </a:graphicData>
            </a:graphic>
          </wp:inline>
        </w:drawing>
      </w:r>
    </w:p>
    <w:p w:rsidR="00E84DF8" w:rsidRDefault="00E84DF8" w:rsidP="00E84DF8">
      <w:pPr>
        <w:spacing w:before="0" w:after="0"/>
        <w:rPr>
          <w:rFonts w:eastAsiaTheme="majorEastAsia" w:cstheme="majorBidi"/>
          <w:i/>
          <w:color w:val="1F4E79" w:themeColor="accent1" w:themeShade="80"/>
          <w:sz w:val="24"/>
          <w:szCs w:val="26"/>
        </w:rPr>
      </w:pPr>
      <w:r>
        <w:rPr>
          <w:rFonts w:eastAsiaTheme="majorEastAsia" w:cstheme="majorBidi"/>
          <w:i/>
          <w:color w:val="1F4E79" w:themeColor="accent1" w:themeShade="80"/>
          <w:sz w:val="24"/>
          <w:szCs w:val="26"/>
        </w:rPr>
        <w:t>4. Three matches: FAIL - Winning is correct but balance is wrong</w:t>
      </w:r>
    </w:p>
    <w:p w:rsidR="00E84DF8" w:rsidRPr="00A87FC2" w:rsidRDefault="00E84DF8" w:rsidP="00E84DF8">
      <w:pPr>
        <w:spacing w:before="0" w:after="0"/>
        <w:rPr>
          <w:rFonts w:eastAsiaTheme="majorEastAsia" w:cstheme="majorBidi"/>
          <w:i/>
          <w:color w:val="1F4E79" w:themeColor="accent1" w:themeShade="80"/>
          <w:sz w:val="24"/>
          <w:szCs w:val="26"/>
        </w:rPr>
      </w:pPr>
      <w:r>
        <w:rPr>
          <w:rFonts w:eastAsiaTheme="majorEastAsia" w:cstheme="majorBidi"/>
          <w:i/>
          <w:noProof/>
          <w:color w:val="1F4E79" w:themeColor="accent1" w:themeShade="80"/>
          <w:sz w:val="24"/>
          <w:szCs w:val="26"/>
          <w:lang w:val="en-US"/>
        </w:rPr>
        <w:drawing>
          <wp:inline distT="0" distB="0" distL="0" distR="0">
            <wp:extent cx="3774440" cy="2945130"/>
            <wp:effectExtent l="19050" t="0" r="0" b="0"/>
            <wp:docPr id="2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774440" cy="2945130"/>
                    </a:xfrm>
                    <a:prstGeom prst="rect">
                      <a:avLst/>
                    </a:prstGeom>
                    <a:noFill/>
                    <a:ln w="9525">
                      <a:noFill/>
                      <a:miter lim="800000"/>
                      <a:headEnd/>
                      <a:tailEnd/>
                    </a:ln>
                  </pic:spPr>
                </pic:pic>
              </a:graphicData>
            </a:graphic>
          </wp:inline>
        </w:drawing>
      </w:r>
    </w:p>
    <w:p w:rsidR="00E84DF8" w:rsidRPr="00684794" w:rsidRDefault="00E84DF8" w:rsidP="00E84DF8">
      <w:pPr>
        <w:spacing w:before="0" w:after="0"/>
        <w:rPr>
          <w:rFonts w:eastAsiaTheme="majorEastAsia" w:cstheme="majorBidi"/>
          <w:color w:val="1F4E79" w:themeColor="accent1" w:themeShade="80"/>
          <w:sz w:val="26"/>
          <w:szCs w:val="26"/>
        </w:rPr>
      </w:pPr>
      <w:r>
        <w:rPr>
          <w:rFonts w:eastAsiaTheme="majorEastAsia" w:cstheme="majorBidi"/>
          <w:noProof/>
          <w:color w:val="1F4E79" w:themeColor="accent1" w:themeShade="80"/>
          <w:sz w:val="26"/>
          <w:szCs w:val="26"/>
          <w:lang w:val="en-US"/>
        </w:rPr>
        <w:drawing>
          <wp:inline distT="0" distB="0" distL="0" distR="0">
            <wp:extent cx="4316730" cy="1414145"/>
            <wp:effectExtent l="19050" t="0" r="7620" b="0"/>
            <wp:docPr id="2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316730" cy="1414145"/>
                    </a:xfrm>
                    <a:prstGeom prst="rect">
                      <a:avLst/>
                    </a:prstGeom>
                    <a:noFill/>
                    <a:ln w="9525">
                      <a:noFill/>
                      <a:miter lim="800000"/>
                      <a:headEnd/>
                      <a:tailEnd/>
                    </a:ln>
                  </pic:spPr>
                </pic:pic>
              </a:graphicData>
            </a:graphic>
          </wp:inline>
        </w:drawing>
      </w:r>
    </w:p>
    <w:p w:rsidR="00E84DF8" w:rsidRPr="00C50669" w:rsidRDefault="00E84DF8" w:rsidP="00E84DF8">
      <w:pPr>
        <w:pStyle w:val="Heading2"/>
      </w:pPr>
      <w:bookmarkStart w:id="7" w:name="_Toc495431969"/>
      <w:bookmarkStart w:id="8" w:name="_Toc495914591"/>
      <w:r w:rsidRPr="00C50669">
        <w:t>Tracing</w:t>
      </w:r>
      <w:bookmarkEnd w:id="7"/>
      <w:bookmarkEnd w:id="8"/>
    </w:p>
    <w:p w:rsidR="00E84DF8" w:rsidRDefault="00E84DF8" w:rsidP="00E84DF8">
      <w:r w:rsidRPr="00C50669">
        <w:t xml:space="preserve">From the display of winning in </w:t>
      </w:r>
      <w:r w:rsidRPr="00C50669">
        <w:rPr>
          <w:b/>
        </w:rPr>
        <w:t>Main.java</w:t>
      </w:r>
      <w:r w:rsidRPr="00C50669">
        <w:t xml:space="preserve">, it can be seen that the winning is calculated in the method </w:t>
      </w:r>
      <w:proofErr w:type="spellStart"/>
      <w:r w:rsidRPr="00C50669">
        <w:rPr>
          <w:i/>
        </w:rPr>
        <w:t>playRound</w:t>
      </w:r>
      <w:proofErr w:type="spellEnd"/>
      <w:r w:rsidRPr="00C50669">
        <w:t xml:space="preserve"> in </w:t>
      </w:r>
      <w:r w:rsidRPr="00C50669">
        <w:rPr>
          <w:b/>
        </w:rPr>
        <w:t xml:space="preserve">Game.java. </w:t>
      </w:r>
      <w:r w:rsidRPr="00C50669">
        <w:t xml:space="preserve">The winning is displayed through the method </w:t>
      </w:r>
      <w:proofErr w:type="spellStart"/>
      <w:r w:rsidRPr="00C50669">
        <w:rPr>
          <w:i/>
        </w:rPr>
        <w:t>getBalance</w:t>
      </w:r>
      <w:proofErr w:type="spellEnd"/>
      <w:r w:rsidRPr="00C50669">
        <w:t xml:space="preserve"> in </w:t>
      </w:r>
      <w:r w:rsidRPr="00C50669">
        <w:rPr>
          <w:b/>
        </w:rPr>
        <w:t>Player.java</w:t>
      </w:r>
      <w:r w:rsidRPr="00C50669">
        <w:t>. There are probably two possibilities in this case, either problems with the winnings (</w:t>
      </w:r>
      <w:r w:rsidRPr="00C50669">
        <w:rPr>
          <w:b/>
        </w:rPr>
        <w:t>Player.java</w:t>
      </w:r>
      <w:r w:rsidRPr="00C50669">
        <w:t>) or the game (</w:t>
      </w:r>
      <w:r w:rsidRPr="00C50669">
        <w:rPr>
          <w:b/>
        </w:rPr>
        <w:t>Game.java</w:t>
      </w:r>
      <w:r w:rsidRPr="00C50669">
        <w:t>).</w:t>
      </w:r>
    </w:p>
    <w:p w:rsidR="00E84DF8" w:rsidRPr="00C50669" w:rsidRDefault="00E84DF8" w:rsidP="00E84DF8"/>
    <w:p w:rsidR="00E84DF8" w:rsidRPr="00C50669" w:rsidRDefault="00E84DF8" w:rsidP="00E84DF8">
      <w:pPr>
        <w:jc w:val="center"/>
      </w:pPr>
      <w:r w:rsidRPr="00C50669">
        <w:rPr>
          <w:noProof/>
          <w:lang w:val="en-US"/>
        </w:rPr>
        <w:lastRenderedPageBreak/>
        <w:drawing>
          <wp:inline distT="0" distB="0" distL="0" distR="0">
            <wp:extent cx="4381500" cy="2533650"/>
            <wp:effectExtent l="19050" t="0" r="0" b="0"/>
            <wp:docPr id="2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4381500" cy="2533650"/>
                    </a:xfrm>
                    <a:prstGeom prst="rect">
                      <a:avLst/>
                    </a:prstGeom>
                    <a:noFill/>
                    <a:ln w="9525">
                      <a:noFill/>
                      <a:miter lim="800000"/>
                      <a:headEnd/>
                      <a:tailEnd/>
                    </a:ln>
                  </pic:spPr>
                </pic:pic>
              </a:graphicData>
            </a:graphic>
          </wp:inline>
        </w:drawing>
      </w:r>
    </w:p>
    <w:p w:rsidR="00E84DF8" w:rsidRPr="00C50669" w:rsidRDefault="00E84DF8" w:rsidP="00E84DF8">
      <w:r w:rsidRPr="00C50669">
        <w:t xml:space="preserve">Tracing from the </w:t>
      </w:r>
      <w:r w:rsidRPr="00C50669">
        <w:rPr>
          <w:b/>
        </w:rPr>
        <w:t>Player.java</w:t>
      </w:r>
      <w:r w:rsidRPr="00C50669">
        <w:t xml:space="preserve">, it is showed that the balance before the turn and winning after turn are calculated as: </w:t>
      </w:r>
    </w:p>
    <w:p w:rsidR="00E84DF8" w:rsidRPr="00C50669" w:rsidRDefault="00E84DF8" w:rsidP="00E84DF8">
      <w:pPr>
        <w:rPr>
          <w:rFonts w:cs="Consolas"/>
          <w:b/>
          <w:bCs/>
          <w:color w:val="7F0055"/>
          <w:sz w:val="20"/>
          <w:szCs w:val="20"/>
        </w:rPr>
      </w:pPr>
      <w:r w:rsidRPr="00C50669">
        <w:rPr>
          <w:rFonts w:cs="Consolas"/>
          <w:b/>
          <w:bCs/>
          <w:noProof/>
          <w:color w:val="7F0055"/>
          <w:sz w:val="20"/>
          <w:szCs w:val="20"/>
          <w:lang w:val="en-US"/>
        </w:rPr>
        <w:drawing>
          <wp:inline distT="0" distB="0" distL="0" distR="0">
            <wp:extent cx="5943600" cy="1202331"/>
            <wp:effectExtent l="19050" t="0" r="0" b="0"/>
            <wp:docPr id="2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943600" cy="1202331"/>
                    </a:xfrm>
                    <a:prstGeom prst="rect">
                      <a:avLst/>
                    </a:prstGeom>
                    <a:noFill/>
                    <a:ln w="9525">
                      <a:noFill/>
                      <a:miter lim="800000"/>
                      <a:headEnd/>
                      <a:tailEnd/>
                    </a:ln>
                  </pic:spPr>
                </pic:pic>
              </a:graphicData>
            </a:graphic>
          </wp:inline>
        </w:drawing>
      </w:r>
    </w:p>
    <w:p w:rsidR="00E84DF8" w:rsidRPr="00C50669" w:rsidRDefault="00E84DF8" w:rsidP="00E84DF8">
      <w:r w:rsidRPr="00C50669">
        <w:t xml:space="preserve">Tracing from the </w:t>
      </w:r>
      <w:r w:rsidRPr="00C50669">
        <w:rPr>
          <w:b/>
        </w:rPr>
        <w:t>Game.java</w:t>
      </w:r>
      <w:r w:rsidRPr="00C50669">
        <w:t xml:space="preserve">, the </w:t>
      </w:r>
      <w:proofErr w:type="spellStart"/>
      <w:r w:rsidRPr="00C50669">
        <w:rPr>
          <w:i/>
        </w:rPr>
        <w:t>playRound</w:t>
      </w:r>
      <w:proofErr w:type="spellEnd"/>
      <w:r w:rsidRPr="00C50669">
        <w:t xml:space="preserve"> method is calculated as:</w:t>
      </w:r>
    </w:p>
    <w:p w:rsidR="00E84DF8" w:rsidRPr="00C50669" w:rsidRDefault="00E84DF8" w:rsidP="00E84DF8">
      <w:r>
        <w:rPr>
          <w:noProof/>
          <w:lang w:val="en-US"/>
        </w:rPr>
        <w:drawing>
          <wp:inline distT="0" distB="0" distL="0" distR="0">
            <wp:extent cx="5886450" cy="3343275"/>
            <wp:effectExtent l="19050" t="0" r="0" b="0"/>
            <wp:docPr id="24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srcRect/>
                    <a:stretch>
                      <a:fillRect/>
                    </a:stretch>
                  </pic:blipFill>
                  <pic:spPr bwMode="auto">
                    <a:xfrm>
                      <a:off x="0" y="0"/>
                      <a:ext cx="5886450" cy="3343275"/>
                    </a:xfrm>
                    <a:prstGeom prst="rect">
                      <a:avLst/>
                    </a:prstGeom>
                    <a:noFill/>
                    <a:ln w="9525">
                      <a:noFill/>
                      <a:miter lim="800000"/>
                      <a:headEnd/>
                      <a:tailEnd/>
                    </a:ln>
                  </pic:spPr>
                </pic:pic>
              </a:graphicData>
            </a:graphic>
          </wp:inline>
        </w:drawing>
      </w:r>
    </w:p>
    <w:p w:rsidR="00E84DF8" w:rsidRPr="00C50669" w:rsidRDefault="00E84DF8" w:rsidP="00E84DF8">
      <w:bookmarkStart w:id="9" w:name="_Toc495431970"/>
      <w:r w:rsidRPr="00C50669">
        <w:lastRenderedPageBreak/>
        <w:t>So the bug here can be first explored that</w:t>
      </w:r>
      <w:r>
        <w:t xml:space="preserve">  when the player plays round</w:t>
      </w:r>
      <w:r w:rsidRPr="00C50669">
        <w:t xml:space="preserve">: </w:t>
      </w:r>
    </w:p>
    <w:p w:rsidR="00E84DF8" w:rsidRPr="00C50669" w:rsidRDefault="00E84DF8" w:rsidP="007F1C8A">
      <w:pPr>
        <w:pStyle w:val="ListParagraph"/>
        <w:numPr>
          <w:ilvl w:val="0"/>
          <w:numId w:val="3"/>
        </w:numPr>
        <w:spacing w:before="0"/>
      </w:pPr>
      <w:r w:rsidRPr="0053320B">
        <w:t>Before the dice rolling</w:t>
      </w:r>
      <w:r>
        <w:rPr>
          <w:i/>
        </w:rPr>
        <w:t>,</w:t>
      </w:r>
      <w:r>
        <w:t xml:space="preserve"> the player has to take the bet</w:t>
      </w:r>
      <w:r w:rsidRPr="00C50669">
        <w:rPr>
          <w:i/>
        </w:rPr>
        <w:t xml:space="preserve">: </w:t>
      </w:r>
      <m:oMath>
        <m:r>
          <w:rPr>
            <w:rFonts w:ascii="Cambria Math" w:hAnsi="Cambria Math"/>
          </w:rPr>
          <m:t>balance</m:t>
        </m:r>
        <m:r>
          <w:rPr>
            <w:rFonts w:ascii="Cambria Math"/>
          </w:rPr>
          <m:t>=</m:t>
        </m:r>
        <m:d>
          <m:dPr>
            <m:ctrlPr>
              <w:rPr>
                <w:rFonts w:ascii="Cambria Math" w:hAnsi="Cambria Math"/>
                <w:i/>
              </w:rPr>
            </m:ctrlPr>
          </m:dPr>
          <m:e>
            <m:r>
              <w:rPr>
                <w:rFonts w:ascii="Cambria Math" w:hAnsi="Cambria Math"/>
              </w:rPr>
              <m:t>initial</m:t>
            </m:r>
          </m:e>
        </m:d>
        <m:r>
          <w:rPr>
            <w:rFonts w:ascii="Cambria Math"/>
          </w:rPr>
          <m:t xml:space="preserve"> </m:t>
        </m:r>
        <m:r>
          <w:rPr>
            <w:rFonts w:ascii="Cambria Math" w:hAnsi="Cambria Math"/>
          </w:rPr>
          <m:t>balance-bet</m:t>
        </m:r>
      </m:oMath>
    </w:p>
    <w:p w:rsidR="00E84DF8" w:rsidRPr="00C50669" w:rsidRDefault="00E84DF8" w:rsidP="007F1C8A">
      <w:pPr>
        <w:pStyle w:val="ListParagraph"/>
        <w:numPr>
          <w:ilvl w:val="0"/>
          <w:numId w:val="3"/>
        </w:numPr>
        <w:spacing w:before="0"/>
      </w:pPr>
      <w:r w:rsidRPr="00C50669">
        <w:t xml:space="preserve"> If one match, </w:t>
      </w:r>
      <m:oMath>
        <m:r>
          <w:rPr>
            <w:rFonts w:ascii="Cambria Math" w:hAnsi="Cambria Math"/>
          </w:rPr>
          <m:t>balance</m:t>
        </m:r>
        <m:r>
          <w:rPr>
            <w:rFonts w:ascii="Cambria Math"/>
          </w:rPr>
          <m:t>=</m:t>
        </m:r>
        <m:r>
          <w:rPr>
            <w:rFonts w:ascii="Cambria Math" w:hAnsi="Cambria Math"/>
          </w:rPr>
          <m:t>balance</m:t>
        </m:r>
        <m:r>
          <w:rPr>
            <w:rFonts w:ascii="Cambria Math"/>
          </w:rPr>
          <m:t>+</m:t>
        </m:r>
        <m:r>
          <w:rPr>
            <w:rFonts w:ascii="Cambria Math" w:hAnsi="Cambria Math"/>
          </w:rPr>
          <m:t>bet</m:t>
        </m:r>
        <m:r>
          <w:rPr>
            <w:rFonts w:ascii="Cambria Math"/>
          </w:rPr>
          <m:t>=</m:t>
        </m:r>
        <m:d>
          <m:dPr>
            <m:ctrlPr>
              <w:rPr>
                <w:rFonts w:ascii="Cambria Math" w:hAnsi="Cambria Math"/>
                <w:i/>
              </w:rPr>
            </m:ctrlPr>
          </m:dPr>
          <m:e>
            <m:r>
              <w:rPr>
                <w:rFonts w:ascii="Cambria Math" w:hAnsi="Cambria Math"/>
              </w:rPr>
              <m:t>initial</m:t>
            </m:r>
          </m:e>
        </m:d>
        <m:r>
          <w:rPr>
            <w:rFonts w:ascii="Cambria Math"/>
          </w:rPr>
          <m:t xml:space="preserve"> </m:t>
        </m:r>
        <m:r>
          <w:rPr>
            <w:rFonts w:ascii="Cambria Math" w:hAnsi="Cambria Math"/>
          </w:rPr>
          <m:t>balance</m:t>
        </m:r>
      </m:oMath>
      <w:r w:rsidRPr="00C50669">
        <w:t xml:space="preserve"> instead of </w:t>
      </w:r>
      <m:oMath>
        <m:d>
          <m:dPr>
            <m:ctrlPr>
              <w:rPr>
                <w:rFonts w:ascii="Cambria Math" w:hAnsi="Cambria Math"/>
                <w:i/>
              </w:rPr>
            </m:ctrlPr>
          </m:dPr>
          <m:e>
            <m:r>
              <w:rPr>
                <w:rFonts w:ascii="Cambria Math" w:hAnsi="Cambria Math"/>
              </w:rPr>
              <m:t>initial</m:t>
            </m:r>
          </m:e>
        </m:d>
        <m:r>
          <w:rPr>
            <w:rFonts w:ascii="Cambria Math"/>
          </w:rPr>
          <m:t xml:space="preserve"> </m:t>
        </m:r>
        <m:r>
          <w:rPr>
            <w:rFonts w:ascii="Cambria Math" w:hAnsi="Cambria Math"/>
          </w:rPr>
          <m:t>balance</m:t>
        </m:r>
        <m:r>
          <w:rPr>
            <w:rFonts w:ascii="Cambria Math"/>
          </w:rPr>
          <m:t>+</m:t>
        </m:r>
        <m:r>
          <w:rPr>
            <w:rFonts w:ascii="Cambria Math" w:hAnsi="Cambria Math"/>
          </w:rPr>
          <m:t>bet</m:t>
        </m:r>
      </m:oMath>
    </w:p>
    <w:p w:rsidR="00E84DF8" w:rsidRPr="00C50669" w:rsidRDefault="00E84DF8" w:rsidP="007F1C8A">
      <w:pPr>
        <w:pStyle w:val="ListParagraph"/>
        <w:numPr>
          <w:ilvl w:val="0"/>
          <w:numId w:val="3"/>
        </w:numPr>
        <w:spacing w:before="0"/>
      </w:pPr>
      <w:r w:rsidRPr="00C50669">
        <w:t xml:space="preserve">If two matches, </w:t>
      </w:r>
      <m:oMath>
        <m:r>
          <w:rPr>
            <w:rFonts w:ascii="Cambria Math" w:hAnsi="Cambria Math"/>
          </w:rPr>
          <m:t>balance</m:t>
        </m:r>
        <m:r>
          <w:rPr>
            <w:rFonts w:ascii="Cambria Math"/>
          </w:rPr>
          <m:t>=</m:t>
        </m:r>
        <m:r>
          <w:rPr>
            <w:rFonts w:ascii="Cambria Math" w:hAnsi="Cambria Math"/>
          </w:rPr>
          <m:t>balance</m:t>
        </m:r>
        <m:r>
          <w:rPr>
            <w:rFonts w:ascii="Cambria Math"/>
          </w:rPr>
          <m:t>+2</m:t>
        </m:r>
        <m:r>
          <w:rPr>
            <w:rFonts w:ascii="Cambria Math" w:hAnsi="Cambria Math"/>
          </w:rPr>
          <m:t>*bet</m:t>
        </m:r>
        <m:r>
          <w:rPr>
            <w:rFonts w:ascii="Cambria Math"/>
          </w:rPr>
          <m:t>=</m:t>
        </m:r>
        <m:d>
          <m:dPr>
            <m:ctrlPr>
              <w:rPr>
                <w:rFonts w:ascii="Cambria Math" w:hAnsi="Cambria Math"/>
                <w:i/>
              </w:rPr>
            </m:ctrlPr>
          </m:dPr>
          <m:e>
            <m:r>
              <w:rPr>
                <w:rFonts w:ascii="Cambria Math" w:hAnsi="Cambria Math"/>
              </w:rPr>
              <m:t>initial</m:t>
            </m:r>
          </m:e>
        </m:d>
        <m:r>
          <w:rPr>
            <w:rFonts w:ascii="Cambria Math"/>
          </w:rPr>
          <m:t xml:space="preserve"> </m:t>
        </m:r>
        <m:r>
          <w:rPr>
            <w:rFonts w:ascii="Cambria Math" w:hAnsi="Cambria Math"/>
          </w:rPr>
          <m:t>balance</m:t>
        </m:r>
        <m:r>
          <w:rPr>
            <w:rFonts w:ascii="Cambria Math"/>
          </w:rPr>
          <m:t>+</m:t>
        </m:r>
        <m:r>
          <w:rPr>
            <w:rFonts w:ascii="Cambria Math" w:hAnsi="Cambria Math"/>
          </w:rPr>
          <m:t>bet</m:t>
        </m:r>
      </m:oMath>
      <w:r w:rsidRPr="00C50669">
        <w:t xml:space="preserve"> instead of </w:t>
      </w:r>
      <m:oMath>
        <m:d>
          <m:dPr>
            <m:ctrlPr>
              <w:rPr>
                <w:rFonts w:ascii="Cambria Math" w:hAnsi="Cambria Math"/>
                <w:i/>
              </w:rPr>
            </m:ctrlPr>
          </m:dPr>
          <m:e>
            <m:r>
              <w:rPr>
                <w:rFonts w:ascii="Cambria Math" w:hAnsi="Cambria Math"/>
              </w:rPr>
              <m:t>initial</m:t>
            </m:r>
          </m:e>
        </m:d>
        <m:r>
          <w:rPr>
            <w:rFonts w:ascii="Cambria Math"/>
          </w:rPr>
          <m:t xml:space="preserve"> </m:t>
        </m:r>
        <m:r>
          <w:rPr>
            <w:rFonts w:ascii="Cambria Math" w:hAnsi="Cambria Math"/>
          </w:rPr>
          <m:t>balance</m:t>
        </m:r>
        <m:r>
          <w:rPr>
            <w:rFonts w:ascii="Cambria Math"/>
          </w:rPr>
          <m:t>+2</m:t>
        </m:r>
        <m:r>
          <w:rPr>
            <w:rFonts w:ascii="Cambria Math" w:hAnsi="Cambria Math"/>
          </w:rPr>
          <m:t>*bet</m:t>
        </m:r>
      </m:oMath>
    </w:p>
    <w:p w:rsidR="00E84DF8" w:rsidRDefault="00E84DF8" w:rsidP="007F1C8A">
      <w:pPr>
        <w:pStyle w:val="ListParagraph"/>
        <w:numPr>
          <w:ilvl w:val="0"/>
          <w:numId w:val="3"/>
        </w:numPr>
        <w:spacing w:before="0"/>
      </w:pPr>
      <w:r w:rsidRPr="00C50669">
        <w:t xml:space="preserve">If three matches, </w:t>
      </w:r>
      <m:oMath>
        <m:r>
          <w:rPr>
            <w:rFonts w:ascii="Cambria Math" w:hAnsi="Cambria Math"/>
          </w:rPr>
          <m:t>balance</m:t>
        </m:r>
        <m:r>
          <w:rPr>
            <w:rFonts w:ascii="Cambria Math"/>
          </w:rPr>
          <m:t>=</m:t>
        </m:r>
        <m:r>
          <w:rPr>
            <w:rFonts w:ascii="Cambria Math" w:hAnsi="Cambria Math"/>
          </w:rPr>
          <m:t>balance</m:t>
        </m:r>
        <m:r>
          <w:rPr>
            <w:rFonts w:ascii="Cambria Math"/>
          </w:rPr>
          <m:t>+3</m:t>
        </m:r>
        <m:r>
          <w:rPr>
            <w:rFonts w:ascii="Cambria Math" w:hAnsi="Cambria Math"/>
          </w:rPr>
          <m:t>*bet</m:t>
        </m:r>
        <m:r>
          <w:rPr>
            <w:rFonts w:ascii="Cambria Math"/>
          </w:rPr>
          <m:t>=</m:t>
        </m:r>
        <m:d>
          <m:dPr>
            <m:ctrlPr>
              <w:rPr>
                <w:rFonts w:ascii="Cambria Math" w:hAnsi="Cambria Math"/>
                <w:i/>
              </w:rPr>
            </m:ctrlPr>
          </m:dPr>
          <m:e>
            <m:r>
              <w:rPr>
                <w:rFonts w:ascii="Cambria Math" w:hAnsi="Cambria Math"/>
              </w:rPr>
              <m:t>initial</m:t>
            </m:r>
          </m:e>
        </m:d>
        <m:r>
          <w:rPr>
            <w:rFonts w:ascii="Cambria Math"/>
          </w:rPr>
          <m:t xml:space="preserve"> </m:t>
        </m:r>
        <m:r>
          <w:rPr>
            <w:rFonts w:ascii="Cambria Math" w:hAnsi="Cambria Math"/>
          </w:rPr>
          <m:t>balance</m:t>
        </m:r>
        <m:r>
          <w:rPr>
            <w:rFonts w:ascii="Cambria Math"/>
          </w:rPr>
          <m:t>+2</m:t>
        </m:r>
        <m:r>
          <w:rPr>
            <w:rFonts w:ascii="Cambria Math" w:hAnsi="Cambria Math"/>
          </w:rPr>
          <m:t>*</m:t>
        </m:r>
        <m:r>
          <w:rPr>
            <w:rFonts w:ascii="Cambria Math"/>
          </w:rPr>
          <m:t xml:space="preserve"> </m:t>
        </m:r>
        <m:r>
          <w:rPr>
            <w:rFonts w:ascii="Cambria Math" w:hAnsi="Cambria Math"/>
          </w:rPr>
          <m:t>bet</m:t>
        </m:r>
      </m:oMath>
      <w:r w:rsidRPr="00C50669">
        <w:t xml:space="preserve"> instead of </w:t>
      </w:r>
      <m:oMath>
        <m:d>
          <m:dPr>
            <m:ctrlPr>
              <w:rPr>
                <w:rFonts w:ascii="Cambria Math" w:hAnsi="Cambria Math"/>
                <w:i/>
              </w:rPr>
            </m:ctrlPr>
          </m:dPr>
          <m:e>
            <m:r>
              <w:rPr>
                <w:rFonts w:ascii="Cambria Math" w:hAnsi="Cambria Math"/>
              </w:rPr>
              <m:t>initial</m:t>
            </m:r>
          </m:e>
        </m:d>
        <m:r>
          <w:rPr>
            <w:rFonts w:ascii="Cambria Math"/>
          </w:rPr>
          <m:t xml:space="preserve"> </m:t>
        </m:r>
        <m:r>
          <w:rPr>
            <w:rFonts w:ascii="Cambria Math" w:hAnsi="Cambria Math"/>
          </w:rPr>
          <m:t>balance</m:t>
        </m:r>
        <m:r>
          <w:rPr>
            <w:rFonts w:ascii="Cambria Math"/>
          </w:rPr>
          <m:t>+3</m:t>
        </m:r>
        <m:r>
          <w:rPr>
            <w:rFonts w:ascii="Cambria Math" w:hAnsi="Cambria Math"/>
          </w:rPr>
          <m:t>*bet</m:t>
        </m:r>
      </m:oMath>
    </w:p>
    <w:p w:rsidR="00E84DF8" w:rsidRDefault="00E84DF8" w:rsidP="00E84DF8">
      <w:pPr>
        <w:pStyle w:val="Heading2"/>
      </w:pPr>
      <w:bookmarkStart w:id="10" w:name="_Toc495914592"/>
      <w:r>
        <w:t>Hypothesis</w:t>
      </w:r>
      <w:bookmarkEnd w:id="9"/>
      <w:bookmarkEnd w:id="10"/>
    </w:p>
    <w:p w:rsidR="00E84DF8" w:rsidRPr="00C50669" w:rsidRDefault="00E84DF8" w:rsidP="00E84DF8">
      <w:pPr>
        <w:tabs>
          <w:tab w:val="left" w:pos="2145"/>
        </w:tabs>
      </w:pPr>
      <w:r w:rsidRPr="00C50669">
        <w:t>There are three hypotheses in this case that needs to be verified:</w:t>
      </w:r>
    </w:p>
    <w:p w:rsidR="00E84DF8" w:rsidRPr="00C50669" w:rsidRDefault="00E84DF8" w:rsidP="007F1C8A">
      <w:pPr>
        <w:pStyle w:val="ListParagraph"/>
        <w:numPr>
          <w:ilvl w:val="0"/>
          <w:numId w:val="4"/>
        </w:numPr>
        <w:tabs>
          <w:tab w:val="left" w:pos="2145"/>
        </w:tabs>
        <w:spacing w:before="0"/>
      </w:pPr>
      <w:r w:rsidRPr="0087636F">
        <w:rPr>
          <w:b/>
        </w:rPr>
        <w:t>Hypothesis 1:</w:t>
      </w:r>
      <w:r w:rsidRPr="00C50669">
        <w:t xml:space="preserve"> The number of matches is calculated correctly.</w:t>
      </w:r>
    </w:p>
    <w:p w:rsidR="00E84DF8" w:rsidRDefault="00E84DF8" w:rsidP="007F1C8A">
      <w:pPr>
        <w:pStyle w:val="ListParagraph"/>
        <w:numPr>
          <w:ilvl w:val="0"/>
          <w:numId w:val="4"/>
        </w:numPr>
        <w:tabs>
          <w:tab w:val="left" w:pos="2145"/>
        </w:tabs>
        <w:spacing w:before="0"/>
      </w:pPr>
      <w:r w:rsidRPr="0087636F">
        <w:rPr>
          <w:b/>
        </w:rPr>
        <w:t>Hypothesis 2:</w:t>
      </w:r>
      <w:r>
        <w:t xml:space="preserve"> The winnings are added correctly</w:t>
      </w:r>
    </w:p>
    <w:p w:rsidR="00E84DF8" w:rsidRDefault="00E84DF8" w:rsidP="007F1C8A">
      <w:pPr>
        <w:pStyle w:val="ListParagraph"/>
        <w:numPr>
          <w:ilvl w:val="0"/>
          <w:numId w:val="4"/>
        </w:numPr>
        <w:tabs>
          <w:tab w:val="left" w:pos="2145"/>
        </w:tabs>
        <w:spacing w:before="0"/>
      </w:pPr>
      <w:r w:rsidRPr="0087636F">
        <w:rPr>
          <w:b/>
        </w:rPr>
        <w:t>Hypothesis 3:</w:t>
      </w:r>
      <w:r w:rsidRPr="0053320B">
        <w:t xml:space="preserve"> The balance</w:t>
      </w:r>
      <w:r>
        <w:t xml:space="preserve"> becomes incorrect after taking the bet</w:t>
      </w:r>
    </w:p>
    <w:p w:rsidR="00E84DF8" w:rsidRDefault="00E84DF8" w:rsidP="00E84DF8">
      <w:r>
        <w:t xml:space="preserve">The testing of the hypotheses is conducted by putting breakpoints at   </w:t>
      </w:r>
    </w:p>
    <w:p w:rsidR="00E84DF8" w:rsidRDefault="00E84DF8" w:rsidP="00E84DF8">
      <w:pPr>
        <w:rPr>
          <w:rFonts w:ascii="Consolas" w:hAnsi="Consolas" w:cs="Consolas"/>
          <w:color w:val="000000"/>
          <w:sz w:val="20"/>
          <w:szCs w:val="20"/>
        </w:rPr>
      </w:pPr>
      <w:r>
        <w:t xml:space="preserve"> (1) </w:t>
      </w:r>
      <w:r>
        <w:tab/>
      </w:r>
      <w:proofErr w:type="spellStart"/>
      <w:r w:rsidRPr="006414A1">
        <w:rPr>
          <w:rFonts w:ascii="Consolas" w:hAnsi="Consolas" w:cs="Consolas"/>
          <w:b/>
          <w:bCs/>
          <w:color w:val="7F0055"/>
          <w:sz w:val="20"/>
          <w:szCs w:val="20"/>
          <w:highlight w:val="lightGray"/>
        </w:rPr>
        <w:t>int</w:t>
      </w:r>
      <w:proofErr w:type="spellEnd"/>
      <w:r w:rsidRPr="006414A1">
        <w:rPr>
          <w:rFonts w:ascii="Consolas" w:hAnsi="Consolas" w:cs="Consolas"/>
          <w:color w:val="000000"/>
          <w:sz w:val="20"/>
          <w:szCs w:val="20"/>
          <w:highlight w:val="lightGray"/>
        </w:rPr>
        <w:t xml:space="preserve"> </w:t>
      </w:r>
      <w:r w:rsidRPr="006414A1">
        <w:rPr>
          <w:rFonts w:ascii="Consolas" w:hAnsi="Consolas" w:cs="Consolas"/>
          <w:color w:val="6A3E3E"/>
          <w:sz w:val="20"/>
          <w:szCs w:val="20"/>
          <w:highlight w:val="lightGray"/>
        </w:rPr>
        <w:t>winnings</w:t>
      </w:r>
      <w:r w:rsidRPr="006414A1">
        <w:rPr>
          <w:rFonts w:ascii="Consolas" w:hAnsi="Consolas" w:cs="Consolas"/>
          <w:color w:val="000000"/>
          <w:sz w:val="20"/>
          <w:szCs w:val="20"/>
          <w:highlight w:val="lightGray"/>
        </w:rPr>
        <w:t xml:space="preserve"> = </w:t>
      </w:r>
      <w:r w:rsidRPr="006414A1">
        <w:rPr>
          <w:rFonts w:ascii="Consolas" w:hAnsi="Consolas" w:cs="Consolas"/>
          <w:color w:val="6A3E3E"/>
          <w:sz w:val="20"/>
          <w:szCs w:val="20"/>
          <w:highlight w:val="lightGray"/>
        </w:rPr>
        <w:t>matches</w:t>
      </w:r>
      <w:r w:rsidRPr="006414A1">
        <w:rPr>
          <w:rFonts w:ascii="Consolas" w:hAnsi="Consolas" w:cs="Consolas"/>
          <w:color w:val="000000"/>
          <w:sz w:val="20"/>
          <w:szCs w:val="20"/>
          <w:highlight w:val="lightGray"/>
        </w:rPr>
        <w:t xml:space="preserve"> * </w:t>
      </w:r>
      <w:r w:rsidRPr="006414A1">
        <w:rPr>
          <w:rFonts w:ascii="Consolas" w:hAnsi="Consolas" w:cs="Consolas"/>
          <w:color w:val="6A3E3E"/>
          <w:sz w:val="20"/>
          <w:szCs w:val="20"/>
          <w:highlight w:val="lightGray"/>
        </w:rPr>
        <w:t>bet</w:t>
      </w:r>
      <w:r w:rsidRPr="006414A1">
        <w:rPr>
          <w:rFonts w:ascii="Consolas" w:hAnsi="Consolas" w:cs="Consolas"/>
          <w:color w:val="000000"/>
          <w:sz w:val="20"/>
          <w:szCs w:val="20"/>
          <w:highlight w:val="lightGray"/>
        </w:rPr>
        <w:t>;</w:t>
      </w:r>
    </w:p>
    <w:p w:rsidR="00E84DF8" w:rsidRDefault="00E84DF8" w:rsidP="00E84DF8">
      <w:pPr>
        <w:rPr>
          <w:rFonts w:ascii="Consolas" w:hAnsi="Consolas" w:cs="Consolas"/>
          <w:color w:val="000000"/>
          <w:sz w:val="20"/>
          <w:szCs w:val="20"/>
        </w:rPr>
      </w:pPr>
      <w:r>
        <w:rPr>
          <w:rFonts w:ascii="Consolas" w:hAnsi="Consolas" w:cs="Consolas"/>
          <w:color w:val="000000"/>
          <w:sz w:val="20"/>
          <w:szCs w:val="20"/>
        </w:rPr>
        <w:t>(2)</w:t>
      </w:r>
      <w:r>
        <w:rPr>
          <w:rFonts w:ascii="Consolas" w:hAnsi="Consolas" w:cs="Consolas"/>
          <w:color w:val="000000"/>
          <w:sz w:val="20"/>
          <w:szCs w:val="20"/>
        </w:rPr>
        <w:tab/>
      </w:r>
      <w:proofErr w:type="spellStart"/>
      <w:r>
        <w:rPr>
          <w:rFonts w:ascii="Consolas" w:hAnsi="Consolas" w:cs="Consolas"/>
          <w:color w:val="6A3E3E"/>
          <w:sz w:val="20"/>
          <w:szCs w:val="20"/>
          <w:highlight w:val="lightGray"/>
        </w:rPr>
        <w:t>player</w:t>
      </w:r>
      <w:r>
        <w:rPr>
          <w:rFonts w:ascii="Consolas" w:hAnsi="Consolas" w:cs="Consolas"/>
          <w:color w:val="000000"/>
          <w:sz w:val="20"/>
          <w:szCs w:val="20"/>
          <w:highlight w:val="lightGray"/>
        </w:rPr>
        <w:t>.receiveWinnings</w:t>
      </w:r>
      <w:proofErr w:type="spellEnd"/>
      <w:r>
        <w:rPr>
          <w:rFonts w:ascii="Consolas" w:hAnsi="Consolas" w:cs="Consolas"/>
          <w:color w:val="000000"/>
          <w:sz w:val="20"/>
          <w:szCs w:val="20"/>
          <w:highlight w:val="lightGray"/>
        </w:rPr>
        <w:t>(</w:t>
      </w:r>
      <w:r>
        <w:rPr>
          <w:rFonts w:ascii="Consolas" w:hAnsi="Consolas" w:cs="Consolas"/>
          <w:color w:val="6A3E3E"/>
          <w:sz w:val="20"/>
          <w:szCs w:val="20"/>
          <w:highlight w:val="lightGray"/>
        </w:rPr>
        <w:t>winnings</w:t>
      </w:r>
      <w:r>
        <w:rPr>
          <w:rFonts w:ascii="Consolas" w:hAnsi="Consolas" w:cs="Consolas"/>
          <w:color w:val="000000"/>
          <w:sz w:val="20"/>
          <w:szCs w:val="20"/>
          <w:highlight w:val="lightGray"/>
        </w:rPr>
        <w:t>);</w:t>
      </w:r>
    </w:p>
    <w:p w:rsidR="00E84DF8" w:rsidRDefault="00E84DF8" w:rsidP="00E84DF8">
      <w:r w:rsidRPr="006414A1">
        <w:t xml:space="preserve">The </w:t>
      </w:r>
      <w:r>
        <w:t>debugging shows the results for the hypotheses as below:</w:t>
      </w:r>
    </w:p>
    <w:p w:rsidR="00E84DF8" w:rsidRDefault="00E84DF8" w:rsidP="007F1C8A">
      <w:pPr>
        <w:pStyle w:val="ListParagraph"/>
        <w:numPr>
          <w:ilvl w:val="0"/>
          <w:numId w:val="9"/>
        </w:numPr>
      </w:pPr>
      <w:r>
        <w:t>Result from the console:</w:t>
      </w:r>
    </w:p>
    <w:p w:rsidR="00E84DF8" w:rsidRDefault="00E84DF8" w:rsidP="00E84DF8">
      <w:r>
        <w:rPr>
          <w:noProof/>
          <w:lang w:val="en-US"/>
        </w:rPr>
        <w:drawing>
          <wp:inline distT="0" distB="0" distL="0" distR="0">
            <wp:extent cx="2819400" cy="819150"/>
            <wp:effectExtent l="19050" t="0" r="0" b="0"/>
            <wp:docPr id="24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2819400" cy="819150"/>
                    </a:xfrm>
                    <a:prstGeom prst="rect">
                      <a:avLst/>
                    </a:prstGeom>
                    <a:noFill/>
                    <a:ln w="9525">
                      <a:noFill/>
                      <a:miter lim="800000"/>
                      <a:headEnd/>
                      <a:tailEnd/>
                    </a:ln>
                  </pic:spPr>
                </pic:pic>
              </a:graphicData>
            </a:graphic>
          </wp:inline>
        </w:drawing>
      </w:r>
    </w:p>
    <w:tbl>
      <w:tblPr>
        <w:tblStyle w:val="TableGrid"/>
        <w:tblW w:w="11070" w:type="dxa"/>
        <w:tblInd w:w="-702" w:type="dxa"/>
        <w:tblLayout w:type="fixed"/>
        <w:tblLook w:val="04A0"/>
      </w:tblPr>
      <w:tblGrid>
        <w:gridCol w:w="2250"/>
        <w:gridCol w:w="8820"/>
      </w:tblGrid>
      <w:tr w:rsidR="00E84DF8" w:rsidTr="00657E73">
        <w:tc>
          <w:tcPr>
            <w:tcW w:w="2250" w:type="dxa"/>
            <w:shd w:val="clear" w:color="auto" w:fill="D9D9D9" w:themeFill="background1" w:themeFillShade="D9"/>
          </w:tcPr>
          <w:p w:rsidR="00E84DF8" w:rsidRPr="00CA601F" w:rsidRDefault="00E84DF8" w:rsidP="00657E73">
            <w:pPr>
              <w:jc w:val="center"/>
              <w:rPr>
                <w:b/>
              </w:rPr>
            </w:pPr>
            <w:r w:rsidRPr="00CA601F">
              <w:rPr>
                <w:b/>
              </w:rPr>
              <w:t>HYPOTHESIS</w:t>
            </w:r>
          </w:p>
        </w:tc>
        <w:tc>
          <w:tcPr>
            <w:tcW w:w="8820" w:type="dxa"/>
            <w:shd w:val="clear" w:color="auto" w:fill="D9D9D9" w:themeFill="background1" w:themeFillShade="D9"/>
          </w:tcPr>
          <w:p w:rsidR="00E84DF8" w:rsidRPr="00CA601F" w:rsidRDefault="00E84DF8" w:rsidP="00657E73">
            <w:pPr>
              <w:jc w:val="center"/>
              <w:rPr>
                <w:b/>
              </w:rPr>
            </w:pPr>
            <w:r w:rsidRPr="00CA601F">
              <w:rPr>
                <w:b/>
              </w:rPr>
              <w:t>RESULT</w:t>
            </w:r>
          </w:p>
        </w:tc>
      </w:tr>
      <w:tr w:rsidR="00E84DF8" w:rsidTr="00657E73">
        <w:tc>
          <w:tcPr>
            <w:tcW w:w="2250" w:type="dxa"/>
          </w:tcPr>
          <w:p w:rsidR="00E84DF8" w:rsidRPr="00C50669" w:rsidRDefault="00E84DF8" w:rsidP="00657E73">
            <w:pPr>
              <w:pStyle w:val="ListParagraph"/>
              <w:tabs>
                <w:tab w:val="left" w:pos="2145"/>
              </w:tabs>
              <w:spacing w:before="0"/>
              <w:ind w:left="0"/>
            </w:pPr>
            <w:r w:rsidRPr="0087636F">
              <w:rPr>
                <w:b/>
              </w:rPr>
              <w:t>Hypothesis 1:</w:t>
            </w:r>
            <w:r w:rsidRPr="00C50669">
              <w:t xml:space="preserve"> The number of matches is calculated correctly.</w:t>
            </w:r>
          </w:p>
          <w:p w:rsidR="00E84DF8" w:rsidRDefault="00E84DF8" w:rsidP="00657E73"/>
        </w:tc>
        <w:tc>
          <w:tcPr>
            <w:tcW w:w="8820" w:type="dxa"/>
          </w:tcPr>
          <w:p w:rsidR="00E84DF8" w:rsidRDefault="00E84DF8" w:rsidP="00657E73">
            <w:r w:rsidRPr="006414A1">
              <w:t>At the stage of calculating match</w:t>
            </w:r>
            <w:r>
              <w:t>: the number of match is right (1 match). So (1) is true.</w:t>
            </w:r>
            <w:r>
              <w:rPr>
                <w:rFonts w:ascii="Consolas" w:hAnsi="Consolas" w:cs="Consolas"/>
                <w:noProof/>
                <w:color w:val="000000"/>
                <w:sz w:val="20"/>
                <w:szCs w:val="20"/>
                <w:lang w:val="en-US"/>
              </w:rPr>
              <w:lastRenderedPageBreak/>
              <w:drawing>
                <wp:inline distT="0" distB="0" distL="0" distR="0">
                  <wp:extent cx="5346659" cy="2339163"/>
                  <wp:effectExtent l="19050" t="0" r="6391" b="0"/>
                  <wp:docPr id="24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a:stretch>
                            <a:fillRect/>
                          </a:stretch>
                        </pic:blipFill>
                        <pic:spPr bwMode="auto">
                          <a:xfrm>
                            <a:off x="0" y="0"/>
                            <a:ext cx="5350196" cy="2340710"/>
                          </a:xfrm>
                          <a:prstGeom prst="rect">
                            <a:avLst/>
                          </a:prstGeom>
                          <a:noFill/>
                          <a:ln w="9525">
                            <a:noFill/>
                            <a:miter lim="800000"/>
                            <a:headEnd/>
                            <a:tailEnd/>
                          </a:ln>
                        </pic:spPr>
                      </pic:pic>
                    </a:graphicData>
                  </a:graphic>
                </wp:inline>
              </w:drawing>
            </w:r>
          </w:p>
        </w:tc>
      </w:tr>
      <w:tr w:rsidR="00E84DF8" w:rsidTr="00657E73">
        <w:tc>
          <w:tcPr>
            <w:tcW w:w="2250" w:type="dxa"/>
          </w:tcPr>
          <w:p w:rsidR="00E84DF8" w:rsidRDefault="00E84DF8" w:rsidP="00657E73">
            <w:pPr>
              <w:pStyle w:val="ListParagraph"/>
              <w:tabs>
                <w:tab w:val="left" w:pos="2145"/>
              </w:tabs>
              <w:spacing w:before="0"/>
              <w:ind w:left="0"/>
            </w:pPr>
            <w:r w:rsidRPr="0087636F">
              <w:rPr>
                <w:b/>
              </w:rPr>
              <w:lastRenderedPageBreak/>
              <w:t>Hypothesis 2:</w:t>
            </w:r>
            <w:r>
              <w:t xml:space="preserve"> The winnings are added correctly</w:t>
            </w:r>
          </w:p>
          <w:p w:rsidR="00E84DF8" w:rsidRDefault="00E84DF8" w:rsidP="00657E73"/>
        </w:tc>
        <w:tc>
          <w:tcPr>
            <w:tcW w:w="8820" w:type="dxa"/>
          </w:tcPr>
          <w:p w:rsidR="00E84DF8" w:rsidRDefault="00E84DF8" w:rsidP="00657E73">
            <w:r>
              <w:t>At the stage of calculating winnings. So (2) is true.</w:t>
            </w:r>
          </w:p>
          <w:p w:rsidR="00E84DF8" w:rsidRDefault="00E84DF8" w:rsidP="00657E73">
            <w:r>
              <w:rPr>
                <w:noProof/>
                <w:lang w:val="en-US"/>
              </w:rPr>
              <w:drawing>
                <wp:inline distT="0" distB="0" distL="0" distR="0">
                  <wp:extent cx="5934075" cy="1800225"/>
                  <wp:effectExtent l="19050" t="0" r="9525" b="0"/>
                  <wp:docPr id="24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srcRect/>
                          <a:stretch>
                            <a:fillRect/>
                          </a:stretch>
                        </pic:blipFill>
                        <pic:spPr bwMode="auto">
                          <a:xfrm>
                            <a:off x="0" y="0"/>
                            <a:ext cx="5934075" cy="1800225"/>
                          </a:xfrm>
                          <a:prstGeom prst="rect">
                            <a:avLst/>
                          </a:prstGeom>
                          <a:noFill/>
                          <a:ln w="9525">
                            <a:noFill/>
                            <a:miter lim="800000"/>
                            <a:headEnd/>
                            <a:tailEnd/>
                          </a:ln>
                        </pic:spPr>
                      </pic:pic>
                    </a:graphicData>
                  </a:graphic>
                </wp:inline>
              </w:drawing>
            </w:r>
          </w:p>
        </w:tc>
      </w:tr>
      <w:tr w:rsidR="00E84DF8" w:rsidTr="00657E73">
        <w:tc>
          <w:tcPr>
            <w:tcW w:w="2250" w:type="dxa"/>
          </w:tcPr>
          <w:p w:rsidR="00E84DF8" w:rsidRDefault="00E84DF8" w:rsidP="00657E73">
            <w:r w:rsidRPr="0087636F">
              <w:rPr>
                <w:b/>
              </w:rPr>
              <w:t>Hypothesis 3:</w:t>
            </w:r>
            <w:r w:rsidRPr="0053320B">
              <w:t xml:space="preserve"> The balance</w:t>
            </w:r>
            <w:r>
              <w:t xml:space="preserve"> becomes incorrect after taking the bet</w:t>
            </w:r>
          </w:p>
        </w:tc>
        <w:tc>
          <w:tcPr>
            <w:tcW w:w="8820" w:type="dxa"/>
          </w:tcPr>
          <w:p w:rsidR="00E84DF8" w:rsidRDefault="00E84DF8" w:rsidP="00657E73">
            <w:r>
              <w:t>Moving to the stage of take bet: the balance of player is wrong. It should be 100. So (3) is true.</w:t>
            </w:r>
          </w:p>
          <w:p w:rsidR="00E84DF8" w:rsidRDefault="00E84DF8" w:rsidP="00657E73">
            <w:r w:rsidRPr="00CA601F">
              <w:rPr>
                <w:noProof/>
                <w:lang w:val="en-US"/>
              </w:rPr>
              <w:drawing>
                <wp:inline distT="0" distB="0" distL="0" distR="0">
                  <wp:extent cx="5438775" cy="1804209"/>
                  <wp:effectExtent l="19050" t="0" r="9525" b="0"/>
                  <wp:docPr id="24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srcRect/>
                          <a:stretch>
                            <a:fillRect/>
                          </a:stretch>
                        </pic:blipFill>
                        <pic:spPr bwMode="auto">
                          <a:xfrm>
                            <a:off x="0" y="0"/>
                            <a:ext cx="5438775" cy="1804209"/>
                          </a:xfrm>
                          <a:prstGeom prst="rect">
                            <a:avLst/>
                          </a:prstGeom>
                          <a:noFill/>
                          <a:ln w="9525">
                            <a:noFill/>
                            <a:miter lim="800000"/>
                            <a:headEnd/>
                            <a:tailEnd/>
                          </a:ln>
                        </pic:spPr>
                      </pic:pic>
                    </a:graphicData>
                  </a:graphic>
                </wp:inline>
              </w:drawing>
            </w:r>
          </w:p>
        </w:tc>
      </w:tr>
    </w:tbl>
    <w:p w:rsidR="00E84DF8" w:rsidRDefault="00E84DF8" w:rsidP="00E84DF8">
      <w:pPr>
        <w:pStyle w:val="Heading2"/>
      </w:pPr>
      <w:bookmarkStart w:id="11" w:name="_Toc495914593"/>
      <w:r>
        <w:t>Resolution</w:t>
      </w:r>
      <w:bookmarkEnd w:id="11"/>
    </w:p>
    <w:p w:rsidR="00E84DF8" w:rsidRDefault="00E84DF8" w:rsidP="00E84DF8">
      <w:r>
        <w:t xml:space="preserve">One possible solution is to take the bet after the game finishes. This means that if the player wins, the winnings will be added and no bet is taken from the balance. Otherwise, if the player makes no match, the bet will be taken from the balance. </w:t>
      </w:r>
    </w:p>
    <w:p w:rsidR="00E84DF8" w:rsidRDefault="00E84DF8" w:rsidP="00E84DF8">
      <w:r>
        <w:lastRenderedPageBreak/>
        <w:t xml:space="preserve">This could be done by moving the </w:t>
      </w:r>
      <w:proofErr w:type="spellStart"/>
      <w:r>
        <w:t>takeBet</w:t>
      </w:r>
      <w:proofErr w:type="spellEnd"/>
      <w:r>
        <w:t xml:space="preserve"> method as below:</w:t>
      </w:r>
      <w:r w:rsidRPr="00F70A16">
        <w:rPr>
          <w:noProof/>
        </w:rPr>
        <w:t xml:space="preserve"> </w:t>
      </w:r>
      <w:r>
        <w:rPr>
          <w:noProof/>
          <w:lang w:val="en-US"/>
        </w:rPr>
        <w:drawing>
          <wp:inline distT="0" distB="0" distL="0" distR="0">
            <wp:extent cx="5419725" cy="3277240"/>
            <wp:effectExtent l="19050" t="0" r="9525" b="0"/>
            <wp:docPr id="2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srcRect/>
                    <a:stretch>
                      <a:fillRect/>
                    </a:stretch>
                  </pic:blipFill>
                  <pic:spPr bwMode="auto">
                    <a:xfrm>
                      <a:off x="0" y="0"/>
                      <a:ext cx="5424398" cy="3280066"/>
                    </a:xfrm>
                    <a:prstGeom prst="rect">
                      <a:avLst/>
                    </a:prstGeom>
                    <a:noFill/>
                    <a:ln w="9525">
                      <a:noFill/>
                      <a:miter lim="800000"/>
                      <a:headEnd/>
                      <a:tailEnd/>
                    </a:ln>
                  </pic:spPr>
                </pic:pic>
              </a:graphicData>
            </a:graphic>
          </wp:inline>
        </w:drawing>
      </w:r>
    </w:p>
    <w:p w:rsidR="00E84DF8" w:rsidRDefault="00E84DF8" w:rsidP="00E84DF8">
      <w:r>
        <w:t>There is no risk if fixing according to this, as other variables are not dependent on the balance at this stage. Also, if the matches is zero, the winnings will be calculated as zero.</w:t>
      </w:r>
    </w:p>
    <w:p w:rsidR="00E84DF8" w:rsidRDefault="00E84DF8">
      <w:pPr>
        <w:spacing w:before="0" w:after="0"/>
        <w:rPr>
          <w:rFonts w:asciiTheme="majorHAnsi" w:eastAsiaTheme="majorEastAsia" w:hAnsiTheme="majorHAnsi" w:cstheme="majorBidi"/>
          <w:color w:val="1F4E79" w:themeColor="accent1" w:themeShade="80"/>
          <w:sz w:val="26"/>
          <w:szCs w:val="26"/>
        </w:rPr>
      </w:pPr>
      <w:bookmarkStart w:id="12" w:name="_Toc495431972"/>
      <w:r>
        <w:br w:type="page"/>
      </w:r>
    </w:p>
    <w:p w:rsidR="00E84DF8" w:rsidRDefault="00E84DF8" w:rsidP="00E84DF8">
      <w:pPr>
        <w:pStyle w:val="Heading2"/>
      </w:pPr>
      <w:bookmarkStart w:id="13" w:name="_Toc495914594"/>
      <w:r w:rsidRPr="00F70A16">
        <w:lastRenderedPageBreak/>
        <w:t>Result</w:t>
      </w:r>
      <w:bookmarkEnd w:id="12"/>
      <w:bookmarkEnd w:id="13"/>
    </w:p>
    <w:p w:rsidR="00E84DF8" w:rsidRDefault="00E84DF8" w:rsidP="00E84DF8">
      <w:pPr>
        <w:pStyle w:val="Heading3"/>
      </w:pPr>
      <w:bookmarkStart w:id="14" w:name="_Toc495914595"/>
      <w:r>
        <w:t>Bug1Test.java</w:t>
      </w:r>
      <w:bookmarkEnd w:id="14"/>
    </w:p>
    <w:tbl>
      <w:tblPr>
        <w:tblStyle w:val="TableGrid"/>
        <w:tblW w:w="0" w:type="auto"/>
        <w:shd w:val="clear" w:color="auto" w:fill="D9D9D9" w:themeFill="background1" w:themeFillShade="D9"/>
        <w:tblLook w:val="04A0"/>
      </w:tblPr>
      <w:tblGrid>
        <w:gridCol w:w="4883"/>
        <w:gridCol w:w="4693"/>
      </w:tblGrid>
      <w:tr w:rsidR="00E84DF8" w:rsidRPr="00E84DF8" w:rsidTr="00E84DF8">
        <w:trPr>
          <w:tblHeader/>
        </w:trPr>
        <w:tc>
          <w:tcPr>
            <w:tcW w:w="4883" w:type="dxa"/>
            <w:shd w:val="clear" w:color="auto" w:fill="D9D9D9" w:themeFill="background1" w:themeFillShade="D9"/>
          </w:tcPr>
          <w:p w:rsidR="00E84DF8" w:rsidRPr="00E84DF8" w:rsidRDefault="00E84DF8" w:rsidP="00E84DF8">
            <w:pPr>
              <w:jc w:val="center"/>
              <w:rPr>
                <w:b/>
              </w:rPr>
            </w:pPr>
            <w:r w:rsidRPr="00E84DF8">
              <w:rPr>
                <w:b/>
              </w:rPr>
              <w:t>BEFORE</w:t>
            </w:r>
          </w:p>
        </w:tc>
        <w:tc>
          <w:tcPr>
            <w:tcW w:w="4693" w:type="dxa"/>
            <w:shd w:val="clear" w:color="auto" w:fill="D9D9D9" w:themeFill="background1" w:themeFillShade="D9"/>
          </w:tcPr>
          <w:p w:rsidR="00E84DF8" w:rsidRPr="00E84DF8" w:rsidRDefault="00E84DF8" w:rsidP="00E84DF8">
            <w:pPr>
              <w:jc w:val="center"/>
              <w:rPr>
                <w:b/>
              </w:rPr>
            </w:pPr>
            <w:r w:rsidRPr="00E84DF8">
              <w:rPr>
                <w:b/>
              </w:rPr>
              <w:t>AFTER</w:t>
            </w:r>
          </w:p>
        </w:tc>
      </w:tr>
      <w:tr w:rsidR="00E84DF8" w:rsidRPr="00E84DF8" w:rsidTr="00E84DF8">
        <w:tc>
          <w:tcPr>
            <w:tcW w:w="4883" w:type="dxa"/>
            <w:shd w:val="clear" w:color="auto" w:fill="auto"/>
          </w:tcPr>
          <w:p w:rsidR="00E84DF8" w:rsidRPr="00E84DF8" w:rsidRDefault="00E84DF8" w:rsidP="00E84DF8">
            <w:pPr>
              <w:jc w:val="center"/>
              <w:rPr>
                <w:b/>
              </w:rPr>
            </w:pPr>
            <w:r w:rsidRPr="00E84DF8">
              <w:rPr>
                <w:b/>
              </w:rPr>
              <w:drawing>
                <wp:inline distT="0" distB="0" distL="0" distR="0">
                  <wp:extent cx="2826327" cy="1248051"/>
                  <wp:effectExtent l="19050" t="0" r="0" b="0"/>
                  <wp:docPr id="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25618" b="59733"/>
                          <a:stretch>
                            <a:fillRect/>
                          </a:stretch>
                        </pic:blipFill>
                        <pic:spPr bwMode="auto">
                          <a:xfrm>
                            <a:off x="0" y="0"/>
                            <a:ext cx="2826327" cy="1248051"/>
                          </a:xfrm>
                          <a:prstGeom prst="rect">
                            <a:avLst/>
                          </a:prstGeom>
                          <a:noFill/>
                          <a:ln w="9525">
                            <a:noFill/>
                            <a:miter lim="800000"/>
                            <a:headEnd/>
                            <a:tailEnd/>
                          </a:ln>
                        </pic:spPr>
                      </pic:pic>
                    </a:graphicData>
                  </a:graphic>
                </wp:inline>
              </w:drawing>
            </w:r>
          </w:p>
        </w:tc>
        <w:tc>
          <w:tcPr>
            <w:tcW w:w="4693" w:type="dxa"/>
            <w:shd w:val="clear" w:color="auto" w:fill="auto"/>
          </w:tcPr>
          <w:p w:rsidR="00E84DF8" w:rsidRPr="00E84DF8" w:rsidRDefault="00E84DF8" w:rsidP="00E84DF8">
            <w:pPr>
              <w:tabs>
                <w:tab w:val="left" w:pos="4229"/>
              </w:tabs>
              <w:jc w:val="center"/>
              <w:rPr>
                <w:b/>
              </w:rPr>
            </w:pPr>
            <w:r>
              <w:rPr>
                <w:noProof/>
                <w:lang w:val="en-US"/>
              </w:rPr>
              <w:drawing>
                <wp:inline distT="0" distB="0" distL="0" distR="0">
                  <wp:extent cx="3657600" cy="1609725"/>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3657600" cy="1609725"/>
                          </a:xfrm>
                          <a:prstGeom prst="rect">
                            <a:avLst/>
                          </a:prstGeom>
                          <a:noFill/>
                          <a:ln w="9525">
                            <a:noFill/>
                            <a:miter lim="800000"/>
                            <a:headEnd/>
                            <a:tailEnd/>
                          </a:ln>
                        </pic:spPr>
                      </pic:pic>
                    </a:graphicData>
                  </a:graphic>
                </wp:inline>
              </w:drawing>
            </w:r>
          </w:p>
        </w:tc>
      </w:tr>
      <w:tr w:rsidR="00E84DF8" w:rsidRPr="00E84DF8" w:rsidTr="00E84DF8">
        <w:tc>
          <w:tcPr>
            <w:tcW w:w="4883" w:type="dxa"/>
            <w:shd w:val="clear" w:color="auto" w:fill="auto"/>
          </w:tcPr>
          <w:p w:rsidR="00E84DF8" w:rsidRDefault="00E84DF8" w:rsidP="00E84DF8">
            <w:pPr>
              <w:jc w:val="center"/>
              <w:rPr>
                <w:b/>
              </w:rPr>
            </w:pPr>
            <w:r>
              <w:rPr>
                <w:b/>
              </w:rPr>
              <w:t>One match</w:t>
            </w:r>
          </w:p>
          <w:p w:rsidR="00E84DF8" w:rsidRPr="00E84DF8" w:rsidRDefault="00E84DF8" w:rsidP="00E84DF8">
            <w:pPr>
              <w:jc w:val="center"/>
              <w:rPr>
                <w:b/>
              </w:rPr>
            </w:pPr>
            <w:r w:rsidRPr="00E84DF8">
              <w:rPr>
                <w:b/>
              </w:rPr>
              <w:drawing>
                <wp:inline distT="0" distB="0" distL="0" distR="0">
                  <wp:extent cx="4646295" cy="1329055"/>
                  <wp:effectExtent l="19050" t="0" r="1905" b="0"/>
                  <wp:docPr id="2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646295" cy="1329055"/>
                          </a:xfrm>
                          <a:prstGeom prst="rect">
                            <a:avLst/>
                          </a:prstGeom>
                          <a:noFill/>
                          <a:ln w="9525">
                            <a:noFill/>
                            <a:miter lim="800000"/>
                            <a:headEnd/>
                            <a:tailEnd/>
                          </a:ln>
                        </pic:spPr>
                      </pic:pic>
                    </a:graphicData>
                  </a:graphic>
                </wp:inline>
              </w:drawing>
            </w:r>
          </w:p>
        </w:tc>
        <w:tc>
          <w:tcPr>
            <w:tcW w:w="4693" w:type="dxa"/>
            <w:shd w:val="clear" w:color="auto" w:fill="auto"/>
          </w:tcPr>
          <w:p w:rsidR="00E84DF8" w:rsidRPr="00E84DF8" w:rsidRDefault="00E84DF8" w:rsidP="00E84DF8">
            <w:pPr>
              <w:tabs>
                <w:tab w:val="left" w:pos="4229"/>
              </w:tabs>
              <w:jc w:val="center"/>
              <w:rPr>
                <w:b/>
                <w:noProof/>
                <w:lang w:val="en-US"/>
              </w:rPr>
            </w:pPr>
            <w:r w:rsidRPr="00E84DF8">
              <w:rPr>
                <w:b/>
                <w:noProof/>
                <w:lang w:val="en-US"/>
              </w:rPr>
              <w:t>One match</w:t>
            </w:r>
          </w:p>
          <w:p w:rsidR="00E84DF8" w:rsidRDefault="00E84DF8" w:rsidP="00E84DF8">
            <w:pPr>
              <w:tabs>
                <w:tab w:val="left" w:pos="4229"/>
              </w:tabs>
              <w:jc w:val="center"/>
              <w:rPr>
                <w:noProof/>
                <w:lang w:val="en-US"/>
              </w:rPr>
            </w:pPr>
            <w:r w:rsidRPr="00E84DF8">
              <w:rPr>
                <w:noProof/>
                <w:lang w:val="en-US"/>
              </w:rPr>
              <w:drawing>
                <wp:inline distT="0" distB="0" distL="0" distR="0">
                  <wp:extent cx="4456538" cy="1436914"/>
                  <wp:effectExtent l="19050" t="0" r="1162"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r="-182" b="49793"/>
                          <a:stretch>
                            <a:fillRect/>
                          </a:stretch>
                        </pic:blipFill>
                        <pic:spPr bwMode="auto">
                          <a:xfrm>
                            <a:off x="0" y="0"/>
                            <a:ext cx="4456538" cy="1436914"/>
                          </a:xfrm>
                          <a:prstGeom prst="rect">
                            <a:avLst/>
                          </a:prstGeom>
                          <a:noFill/>
                          <a:ln w="9525">
                            <a:noFill/>
                            <a:miter lim="800000"/>
                            <a:headEnd/>
                            <a:tailEnd/>
                          </a:ln>
                        </pic:spPr>
                      </pic:pic>
                    </a:graphicData>
                  </a:graphic>
                </wp:inline>
              </w:drawing>
            </w:r>
          </w:p>
        </w:tc>
      </w:tr>
      <w:tr w:rsidR="00E84DF8" w:rsidRPr="00E84DF8" w:rsidTr="00E84DF8">
        <w:tc>
          <w:tcPr>
            <w:tcW w:w="4883" w:type="dxa"/>
            <w:shd w:val="clear" w:color="auto" w:fill="auto"/>
          </w:tcPr>
          <w:p w:rsidR="00E84DF8" w:rsidRDefault="00E84DF8" w:rsidP="00E84DF8">
            <w:pPr>
              <w:jc w:val="center"/>
              <w:rPr>
                <w:b/>
              </w:rPr>
            </w:pPr>
            <w:r>
              <w:rPr>
                <w:b/>
              </w:rPr>
              <w:t>Two match</w:t>
            </w:r>
          </w:p>
          <w:p w:rsidR="00E84DF8" w:rsidRPr="00E84DF8" w:rsidRDefault="00E84DF8" w:rsidP="00E84DF8">
            <w:pPr>
              <w:jc w:val="center"/>
              <w:rPr>
                <w:b/>
              </w:rPr>
            </w:pPr>
            <w:r w:rsidRPr="00E84DF8">
              <w:rPr>
                <w:b/>
              </w:rPr>
              <w:drawing>
                <wp:inline distT="0" distB="0" distL="0" distR="0">
                  <wp:extent cx="4338320" cy="1414145"/>
                  <wp:effectExtent l="19050" t="0" r="508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338320" cy="1414145"/>
                          </a:xfrm>
                          <a:prstGeom prst="rect">
                            <a:avLst/>
                          </a:prstGeom>
                          <a:noFill/>
                          <a:ln w="9525">
                            <a:noFill/>
                            <a:miter lim="800000"/>
                            <a:headEnd/>
                            <a:tailEnd/>
                          </a:ln>
                        </pic:spPr>
                      </pic:pic>
                    </a:graphicData>
                  </a:graphic>
                </wp:inline>
              </w:drawing>
            </w:r>
          </w:p>
        </w:tc>
        <w:tc>
          <w:tcPr>
            <w:tcW w:w="4693" w:type="dxa"/>
            <w:shd w:val="clear" w:color="auto" w:fill="auto"/>
          </w:tcPr>
          <w:p w:rsidR="00E84DF8" w:rsidRDefault="00E84DF8" w:rsidP="00E84DF8">
            <w:pPr>
              <w:tabs>
                <w:tab w:val="left" w:pos="4229"/>
              </w:tabs>
              <w:jc w:val="center"/>
              <w:rPr>
                <w:b/>
                <w:noProof/>
                <w:lang w:val="en-US"/>
              </w:rPr>
            </w:pPr>
            <w:r w:rsidRPr="00E84DF8">
              <w:rPr>
                <w:b/>
                <w:noProof/>
                <w:lang w:val="en-US"/>
              </w:rPr>
              <w:t>Two match</w:t>
            </w:r>
          </w:p>
          <w:p w:rsidR="00E84DF8" w:rsidRPr="00E84DF8" w:rsidRDefault="00E84DF8" w:rsidP="00E84DF8">
            <w:pPr>
              <w:tabs>
                <w:tab w:val="left" w:pos="4229"/>
              </w:tabs>
              <w:jc w:val="center"/>
              <w:rPr>
                <w:b/>
                <w:noProof/>
                <w:lang w:val="en-US"/>
              </w:rPr>
            </w:pPr>
            <w:r w:rsidRPr="00E84DF8">
              <w:rPr>
                <w:b/>
                <w:noProof/>
                <w:lang w:val="en-US"/>
              </w:rPr>
              <w:drawing>
                <wp:inline distT="0" distB="0" distL="0" distR="0">
                  <wp:extent cx="4456538" cy="1472540"/>
                  <wp:effectExtent l="19050" t="0" r="1162"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t="48548" r="-182"/>
                          <a:stretch>
                            <a:fillRect/>
                          </a:stretch>
                        </pic:blipFill>
                        <pic:spPr bwMode="auto">
                          <a:xfrm>
                            <a:off x="0" y="0"/>
                            <a:ext cx="4456538" cy="1472540"/>
                          </a:xfrm>
                          <a:prstGeom prst="rect">
                            <a:avLst/>
                          </a:prstGeom>
                          <a:noFill/>
                          <a:ln w="9525">
                            <a:noFill/>
                            <a:miter lim="800000"/>
                            <a:headEnd/>
                            <a:tailEnd/>
                          </a:ln>
                        </pic:spPr>
                      </pic:pic>
                    </a:graphicData>
                  </a:graphic>
                </wp:inline>
              </w:drawing>
            </w:r>
          </w:p>
        </w:tc>
      </w:tr>
      <w:tr w:rsidR="00E84DF8" w:rsidRPr="00E84DF8" w:rsidTr="00E84DF8">
        <w:tc>
          <w:tcPr>
            <w:tcW w:w="4883" w:type="dxa"/>
            <w:shd w:val="clear" w:color="auto" w:fill="auto"/>
          </w:tcPr>
          <w:p w:rsidR="00E84DF8" w:rsidRDefault="00E84DF8" w:rsidP="00E84DF8">
            <w:pPr>
              <w:jc w:val="center"/>
              <w:rPr>
                <w:b/>
              </w:rPr>
            </w:pPr>
            <w:r>
              <w:rPr>
                <w:b/>
              </w:rPr>
              <w:t>Three match</w:t>
            </w:r>
          </w:p>
          <w:p w:rsidR="00E84DF8" w:rsidRPr="00E84DF8" w:rsidRDefault="00E84DF8" w:rsidP="00E84DF8">
            <w:pPr>
              <w:jc w:val="center"/>
              <w:rPr>
                <w:b/>
              </w:rPr>
            </w:pPr>
            <w:r w:rsidRPr="00E84DF8">
              <w:rPr>
                <w:b/>
              </w:rPr>
              <w:lastRenderedPageBreak/>
              <w:drawing>
                <wp:inline distT="0" distB="0" distL="0" distR="0">
                  <wp:extent cx="4316730" cy="1414145"/>
                  <wp:effectExtent l="19050" t="0" r="762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316730" cy="1414145"/>
                          </a:xfrm>
                          <a:prstGeom prst="rect">
                            <a:avLst/>
                          </a:prstGeom>
                          <a:noFill/>
                          <a:ln w="9525">
                            <a:noFill/>
                            <a:miter lim="800000"/>
                            <a:headEnd/>
                            <a:tailEnd/>
                          </a:ln>
                        </pic:spPr>
                      </pic:pic>
                    </a:graphicData>
                  </a:graphic>
                </wp:inline>
              </w:drawing>
            </w:r>
          </w:p>
        </w:tc>
        <w:tc>
          <w:tcPr>
            <w:tcW w:w="4693" w:type="dxa"/>
            <w:shd w:val="clear" w:color="auto" w:fill="auto"/>
          </w:tcPr>
          <w:p w:rsidR="00E84DF8" w:rsidRDefault="00E84DF8" w:rsidP="00E84DF8">
            <w:pPr>
              <w:tabs>
                <w:tab w:val="left" w:pos="4229"/>
              </w:tabs>
              <w:jc w:val="center"/>
              <w:rPr>
                <w:b/>
                <w:noProof/>
                <w:lang w:val="en-US"/>
              </w:rPr>
            </w:pPr>
            <w:r w:rsidRPr="00E84DF8">
              <w:rPr>
                <w:b/>
                <w:noProof/>
                <w:lang w:val="en-US"/>
              </w:rPr>
              <w:lastRenderedPageBreak/>
              <w:t>Three match</w:t>
            </w:r>
          </w:p>
          <w:p w:rsidR="00E84DF8" w:rsidRPr="00E84DF8" w:rsidRDefault="00E84DF8" w:rsidP="00E84DF8">
            <w:pPr>
              <w:tabs>
                <w:tab w:val="left" w:pos="4229"/>
              </w:tabs>
              <w:jc w:val="center"/>
              <w:rPr>
                <w:b/>
                <w:noProof/>
                <w:lang w:val="en-US"/>
              </w:rPr>
            </w:pPr>
            <w:r w:rsidRPr="00E84DF8">
              <w:rPr>
                <w:b/>
                <w:noProof/>
                <w:lang w:val="en-US"/>
              </w:rPr>
              <w:lastRenderedPageBreak/>
              <w:drawing>
                <wp:inline distT="0" distB="0" distL="0" distR="0">
                  <wp:extent cx="4324350" cy="1504950"/>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4324350" cy="1504950"/>
                          </a:xfrm>
                          <a:prstGeom prst="rect">
                            <a:avLst/>
                          </a:prstGeom>
                          <a:noFill/>
                          <a:ln w="9525">
                            <a:noFill/>
                            <a:miter lim="800000"/>
                            <a:headEnd/>
                            <a:tailEnd/>
                          </a:ln>
                        </pic:spPr>
                      </pic:pic>
                    </a:graphicData>
                  </a:graphic>
                </wp:inline>
              </w:drawing>
            </w:r>
          </w:p>
        </w:tc>
      </w:tr>
    </w:tbl>
    <w:p w:rsidR="00E84DF8" w:rsidRPr="008F76F7" w:rsidRDefault="00E84DF8" w:rsidP="00E84DF8">
      <w:pPr>
        <w:pStyle w:val="Heading3"/>
      </w:pPr>
      <w:bookmarkStart w:id="15" w:name="_Toc495914596"/>
      <w:r>
        <w:lastRenderedPageBreak/>
        <w:t>Console from Main</w:t>
      </w:r>
      <w:bookmarkEnd w:id="15"/>
    </w:p>
    <w:p w:rsidR="00E84DF8" w:rsidRDefault="00657E73" w:rsidP="00E84DF8">
      <w:r>
        <w:t>R</w:t>
      </w:r>
      <w:r w:rsidR="00E84DF8">
        <w:t>esult from the console shows no error as well:</w:t>
      </w:r>
    </w:p>
    <w:tbl>
      <w:tblPr>
        <w:tblStyle w:val="TableGrid"/>
        <w:tblW w:w="0" w:type="auto"/>
        <w:shd w:val="clear" w:color="auto" w:fill="D9D9D9" w:themeFill="background1" w:themeFillShade="D9"/>
        <w:tblLook w:val="04A0"/>
      </w:tblPr>
      <w:tblGrid>
        <w:gridCol w:w="4883"/>
        <w:gridCol w:w="4693"/>
      </w:tblGrid>
      <w:tr w:rsidR="00657E73" w:rsidRPr="00E84DF8" w:rsidTr="00657E73">
        <w:trPr>
          <w:tblHeader/>
        </w:trPr>
        <w:tc>
          <w:tcPr>
            <w:tcW w:w="4883" w:type="dxa"/>
            <w:shd w:val="clear" w:color="auto" w:fill="D9D9D9" w:themeFill="background1" w:themeFillShade="D9"/>
          </w:tcPr>
          <w:p w:rsidR="00657E73" w:rsidRPr="00E84DF8" w:rsidRDefault="00657E73" w:rsidP="00657E73">
            <w:pPr>
              <w:jc w:val="center"/>
              <w:rPr>
                <w:b/>
              </w:rPr>
            </w:pPr>
            <w:r w:rsidRPr="00E84DF8">
              <w:rPr>
                <w:b/>
              </w:rPr>
              <w:t>BEFORE</w:t>
            </w:r>
          </w:p>
        </w:tc>
        <w:tc>
          <w:tcPr>
            <w:tcW w:w="4693" w:type="dxa"/>
            <w:shd w:val="clear" w:color="auto" w:fill="D9D9D9" w:themeFill="background1" w:themeFillShade="D9"/>
          </w:tcPr>
          <w:p w:rsidR="00657E73" w:rsidRPr="00E84DF8" w:rsidRDefault="00657E73" w:rsidP="00657E73">
            <w:pPr>
              <w:jc w:val="center"/>
              <w:rPr>
                <w:b/>
              </w:rPr>
            </w:pPr>
            <w:r w:rsidRPr="00E84DF8">
              <w:rPr>
                <w:b/>
              </w:rPr>
              <w:t>AFTER</w:t>
            </w:r>
          </w:p>
        </w:tc>
      </w:tr>
      <w:tr w:rsidR="00657E73" w:rsidRPr="00E84DF8" w:rsidTr="00657E73">
        <w:tc>
          <w:tcPr>
            <w:tcW w:w="4883" w:type="dxa"/>
            <w:shd w:val="clear" w:color="auto" w:fill="auto"/>
          </w:tcPr>
          <w:p w:rsidR="00657E73" w:rsidRPr="00E84DF8" w:rsidRDefault="00657E73" w:rsidP="00657E73">
            <w:pPr>
              <w:jc w:val="center"/>
              <w:rPr>
                <w:b/>
              </w:rPr>
            </w:pPr>
            <w:r w:rsidRPr="00657E73">
              <w:rPr>
                <w:b/>
              </w:rPr>
              <w:drawing>
                <wp:inline distT="0" distB="0" distL="0" distR="0">
                  <wp:extent cx="2073275" cy="733425"/>
                  <wp:effectExtent l="19050" t="0" r="3175"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2073275" cy="733425"/>
                          </a:xfrm>
                          <a:prstGeom prst="rect">
                            <a:avLst/>
                          </a:prstGeom>
                          <a:noFill/>
                          <a:ln w="9525">
                            <a:noFill/>
                            <a:miter lim="800000"/>
                            <a:headEnd/>
                            <a:tailEnd/>
                          </a:ln>
                        </pic:spPr>
                      </pic:pic>
                    </a:graphicData>
                  </a:graphic>
                </wp:inline>
              </w:drawing>
            </w:r>
          </w:p>
        </w:tc>
        <w:tc>
          <w:tcPr>
            <w:tcW w:w="4693" w:type="dxa"/>
            <w:shd w:val="clear" w:color="auto" w:fill="auto"/>
          </w:tcPr>
          <w:p w:rsidR="00657E73" w:rsidRPr="00E84DF8" w:rsidRDefault="00657E73" w:rsidP="00657E73">
            <w:pPr>
              <w:tabs>
                <w:tab w:val="left" w:pos="4229"/>
              </w:tabs>
              <w:jc w:val="center"/>
              <w:rPr>
                <w:b/>
              </w:rPr>
            </w:pPr>
            <w:r>
              <w:rPr>
                <w:noProof/>
                <w:lang w:val="en-US"/>
              </w:rPr>
              <w:drawing>
                <wp:inline distT="0" distB="0" distL="0" distR="0">
                  <wp:extent cx="2687955" cy="3645535"/>
                  <wp:effectExtent l="19050" t="0" r="0" b="0"/>
                  <wp:docPr id="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cstate="print"/>
                          <a:srcRect/>
                          <a:stretch>
                            <a:fillRect/>
                          </a:stretch>
                        </pic:blipFill>
                        <pic:spPr bwMode="auto">
                          <a:xfrm>
                            <a:off x="0" y="0"/>
                            <a:ext cx="2687955" cy="3645535"/>
                          </a:xfrm>
                          <a:prstGeom prst="rect">
                            <a:avLst/>
                          </a:prstGeom>
                          <a:noFill/>
                          <a:ln w="9525">
                            <a:noFill/>
                            <a:miter lim="800000"/>
                            <a:headEnd/>
                            <a:tailEnd/>
                          </a:ln>
                        </pic:spPr>
                      </pic:pic>
                    </a:graphicData>
                  </a:graphic>
                </wp:inline>
              </w:drawing>
            </w:r>
          </w:p>
        </w:tc>
      </w:tr>
    </w:tbl>
    <w:p w:rsidR="00657E73" w:rsidRDefault="00657E73" w:rsidP="00E84DF8"/>
    <w:p w:rsidR="00E84DF8" w:rsidRPr="00684794" w:rsidRDefault="00E84DF8" w:rsidP="00E84DF8">
      <w:r>
        <w:br w:type="textWrapping" w:clear="all"/>
      </w:r>
    </w:p>
    <w:p w:rsidR="00E84DF8" w:rsidRPr="00CA601F" w:rsidRDefault="00E84DF8" w:rsidP="00E84DF8">
      <w:pPr>
        <w:rPr>
          <w:rFonts w:ascii="Consolas" w:hAnsi="Consolas" w:cs="Consolas"/>
          <w:color w:val="000000"/>
          <w:sz w:val="20"/>
          <w:szCs w:val="20"/>
        </w:rPr>
      </w:pPr>
    </w:p>
    <w:p w:rsidR="00E84DF8" w:rsidRPr="00684794" w:rsidRDefault="00E84DF8" w:rsidP="00E84DF8"/>
    <w:p w:rsidR="00E84DF8" w:rsidRPr="00684794" w:rsidRDefault="00E84DF8" w:rsidP="00E84DF8">
      <w:pPr>
        <w:spacing w:before="0" w:after="0"/>
        <w:rPr>
          <w:rFonts w:eastAsiaTheme="majorEastAsia" w:cstheme="majorBidi"/>
          <w:color w:val="1F4E79" w:themeColor="accent1" w:themeShade="80"/>
          <w:sz w:val="26"/>
          <w:szCs w:val="26"/>
        </w:rPr>
      </w:pPr>
    </w:p>
    <w:p w:rsidR="00E84DF8" w:rsidRDefault="00E84DF8" w:rsidP="00E84DF8">
      <w:pPr>
        <w:pStyle w:val="Heading1"/>
      </w:pPr>
      <w:bookmarkStart w:id="16" w:name="_Toc495914597"/>
      <w:r>
        <w:lastRenderedPageBreak/>
        <w:t>Bug 2 -</w:t>
      </w:r>
      <w:r w:rsidR="00657E73" w:rsidRPr="00657E73">
        <w:t xml:space="preserve"> </w:t>
      </w:r>
      <w:r w:rsidR="00657E73" w:rsidRPr="00AF41C3">
        <w:t>Player cannot reach betting limit</w:t>
      </w:r>
      <w:bookmarkEnd w:id="16"/>
    </w:p>
    <w:p w:rsidR="00657E73" w:rsidRDefault="00657E73" w:rsidP="00657E73">
      <w:pPr>
        <w:pStyle w:val="Heading2"/>
      </w:pPr>
      <w:bookmarkStart w:id="17" w:name="_Toc495914598"/>
      <w:r w:rsidRPr="00684794">
        <w:t>Replication</w:t>
      </w:r>
      <w:bookmarkEnd w:id="17"/>
    </w:p>
    <w:tbl>
      <w:tblPr>
        <w:tblW w:w="5000" w:type="pct"/>
        <w:tblLook w:val="04A0"/>
      </w:tblPr>
      <w:tblGrid>
        <w:gridCol w:w="2520"/>
        <w:gridCol w:w="7056"/>
      </w:tblGrid>
      <w:tr w:rsidR="00657E73" w:rsidRPr="006C5173" w:rsidTr="00657E73">
        <w:trPr>
          <w:cantSplit/>
          <w:tblHeader/>
        </w:trPr>
        <w:tc>
          <w:tcPr>
            <w:tcW w:w="1316" w:type="pct"/>
            <w:tcBorders>
              <w:top w:val="single" w:sz="6"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Test Name</w:t>
            </w:r>
          </w:p>
        </w:tc>
        <w:tc>
          <w:tcPr>
            <w:tcW w:w="3684" w:type="pct"/>
            <w:tcBorders>
              <w:top w:val="single" w:sz="6" w:space="0" w:color="auto"/>
              <w:left w:val="single" w:sz="6" w:space="0" w:color="auto"/>
              <w:bottom w:val="single" w:sz="6" w:space="0" w:color="auto"/>
              <w:right w:val="single" w:sz="4" w:space="0" w:color="auto"/>
            </w:tcBorders>
            <w:hideMark/>
          </w:tcPr>
          <w:p w:rsidR="00657E73" w:rsidRPr="006C5173" w:rsidRDefault="00657E73" w:rsidP="00657E73">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 xml:space="preserve">whether </w:t>
            </w:r>
            <w:r w:rsidRPr="006C5173">
              <w:rPr>
                <w:rFonts w:asciiTheme="minorHAnsi" w:hAnsiTheme="minorHAnsi"/>
                <w:szCs w:val="22"/>
              </w:rPr>
              <w:t>player can reach zero balance</w:t>
            </w:r>
          </w:p>
        </w:tc>
      </w:tr>
      <w:tr w:rsidR="00657E73" w:rsidRPr="006C5173" w:rsidTr="00657E73">
        <w:trPr>
          <w:cantSplit/>
          <w:tblHeader/>
        </w:trPr>
        <w:tc>
          <w:tcPr>
            <w:tcW w:w="1316" w:type="pct"/>
            <w:tcBorders>
              <w:top w:val="single" w:sz="6"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Use Case Tested:</w:t>
            </w:r>
          </w:p>
        </w:tc>
        <w:tc>
          <w:tcPr>
            <w:tcW w:w="3684" w:type="pct"/>
            <w:tcBorders>
              <w:top w:val="single" w:sz="6" w:space="0" w:color="auto"/>
              <w:left w:val="single" w:sz="6" w:space="0" w:color="auto"/>
              <w:bottom w:val="single" w:sz="6" w:space="0" w:color="auto"/>
              <w:right w:val="single" w:sz="4" w:space="0" w:color="auto"/>
            </w:tcBorders>
            <w:hideMark/>
          </w:tcPr>
          <w:p w:rsidR="00657E73" w:rsidRPr="006C5173" w:rsidRDefault="00657E73" w:rsidP="00657E73">
            <w:pPr>
              <w:pStyle w:val="bp"/>
              <w:tabs>
                <w:tab w:val="left" w:pos="5685"/>
              </w:tabs>
              <w:rPr>
                <w:rFonts w:asciiTheme="minorHAnsi" w:hAnsiTheme="minorHAnsi"/>
                <w:szCs w:val="22"/>
              </w:rPr>
            </w:pPr>
            <w:r w:rsidRPr="006C5173">
              <w:rPr>
                <w:rFonts w:asciiTheme="minorHAnsi" w:hAnsiTheme="minorHAnsi"/>
                <w:szCs w:val="22"/>
              </w:rPr>
              <w:t>Crown and Anchor Game</w:t>
            </w:r>
          </w:p>
        </w:tc>
      </w:tr>
      <w:tr w:rsidR="00657E73" w:rsidRPr="006C5173" w:rsidTr="00657E73">
        <w:trPr>
          <w:cantSplit/>
          <w:trHeight w:val="453"/>
          <w:tblHeader/>
        </w:trPr>
        <w:tc>
          <w:tcPr>
            <w:tcW w:w="1316" w:type="pct"/>
            <w:tcBorders>
              <w:top w:val="single" w:sz="6"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Test Description:</w:t>
            </w:r>
          </w:p>
        </w:tc>
        <w:tc>
          <w:tcPr>
            <w:tcW w:w="3684" w:type="pct"/>
            <w:tcBorders>
              <w:top w:val="single" w:sz="6" w:space="0" w:color="auto"/>
              <w:left w:val="single" w:sz="6" w:space="0" w:color="auto"/>
              <w:bottom w:val="single" w:sz="6" w:space="0" w:color="auto"/>
              <w:right w:val="single" w:sz="4" w:space="0" w:color="auto"/>
            </w:tcBorders>
            <w:hideMark/>
          </w:tcPr>
          <w:p w:rsidR="00657E73" w:rsidRPr="006C5173" w:rsidRDefault="00657E73" w:rsidP="00657E73">
            <w:pPr>
              <w:pStyle w:val="bp"/>
              <w:ind w:left="-48" w:firstLine="48"/>
              <w:rPr>
                <w:rFonts w:asciiTheme="minorHAnsi" w:hAnsiTheme="minorHAnsi"/>
                <w:szCs w:val="22"/>
              </w:rPr>
            </w:pPr>
            <w:r>
              <w:rPr>
                <w:rFonts w:asciiTheme="minorHAnsi" w:hAnsiTheme="minorHAnsi"/>
                <w:szCs w:val="22"/>
              </w:rPr>
              <w:t>Test whether player can play when he has $5 balance with the bet of $5</w:t>
            </w:r>
          </w:p>
        </w:tc>
      </w:tr>
      <w:tr w:rsidR="00657E73" w:rsidRPr="006C5173" w:rsidTr="00657E73">
        <w:trPr>
          <w:cantSplit/>
          <w:tblHeader/>
        </w:trPr>
        <w:tc>
          <w:tcPr>
            <w:tcW w:w="1316" w:type="pct"/>
            <w:tcBorders>
              <w:top w:val="single" w:sz="4"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Pre-conditions</w:t>
            </w:r>
          </w:p>
        </w:tc>
        <w:tc>
          <w:tcPr>
            <w:tcW w:w="3684" w:type="pct"/>
            <w:tcBorders>
              <w:top w:val="single" w:sz="4" w:space="0" w:color="auto"/>
              <w:left w:val="single" w:sz="6" w:space="0" w:color="auto"/>
              <w:bottom w:val="single" w:sz="6" w:space="0" w:color="auto"/>
              <w:right w:val="single" w:sz="4" w:space="0" w:color="auto"/>
            </w:tcBorders>
            <w:hideMark/>
          </w:tcPr>
          <w:p w:rsidR="00657E73" w:rsidRDefault="00657E73" w:rsidP="00657E73">
            <w:pPr>
              <w:pStyle w:val="bp"/>
              <w:rPr>
                <w:rFonts w:asciiTheme="minorHAnsi" w:hAnsiTheme="minorHAnsi"/>
                <w:szCs w:val="22"/>
              </w:rPr>
            </w:pPr>
            <w:r>
              <w:rPr>
                <w:rFonts w:asciiTheme="minorHAnsi" w:hAnsiTheme="minorHAnsi"/>
                <w:szCs w:val="22"/>
              </w:rPr>
              <w:t>Bug 1 has been fixed</w:t>
            </w:r>
          </w:p>
          <w:p w:rsidR="00657E73" w:rsidRPr="006C5173" w:rsidRDefault="00657E73" w:rsidP="00657E73">
            <w:pPr>
              <w:pStyle w:val="bp"/>
              <w:rPr>
                <w:rFonts w:asciiTheme="minorHAnsi" w:hAnsiTheme="minorHAnsi"/>
                <w:szCs w:val="22"/>
              </w:rPr>
            </w:pPr>
            <w:r>
              <w:rPr>
                <w:rFonts w:asciiTheme="minorHAnsi" w:hAnsiTheme="minorHAnsi"/>
                <w:szCs w:val="22"/>
              </w:rPr>
              <w:t>Run the program to simulate the game.</w:t>
            </w:r>
          </w:p>
        </w:tc>
      </w:tr>
      <w:tr w:rsidR="00657E73" w:rsidRPr="006C5173" w:rsidTr="00657E73">
        <w:trPr>
          <w:cantSplit/>
          <w:tblHeader/>
        </w:trPr>
        <w:tc>
          <w:tcPr>
            <w:tcW w:w="1316" w:type="pct"/>
            <w:tcBorders>
              <w:top w:val="single" w:sz="6"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Post-conditions</w:t>
            </w:r>
          </w:p>
        </w:tc>
        <w:tc>
          <w:tcPr>
            <w:tcW w:w="3684" w:type="pct"/>
            <w:tcBorders>
              <w:top w:val="single" w:sz="6" w:space="0" w:color="auto"/>
              <w:left w:val="single" w:sz="6" w:space="0" w:color="auto"/>
              <w:bottom w:val="single" w:sz="6" w:space="0" w:color="auto"/>
              <w:right w:val="single" w:sz="4" w:space="0" w:color="auto"/>
            </w:tcBorders>
            <w:hideMark/>
          </w:tcPr>
          <w:p w:rsidR="00657E73" w:rsidRPr="006C5173" w:rsidRDefault="00657E73" w:rsidP="00657E73">
            <w:pPr>
              <w:pStyle w:val="bp"/>
              <w:rPr>
                <w:rFonts w:asciiTheme="minorHAnsi" w:hAnsiTheme="minorHAnsi"/>
                <w:szCs w:val="22"/>
                <w:lang w:val="en-AU"/>
              </w:rPr>
            </w:pPr>
            <w:r w:rsidRPr="006C5173">
              <w:rPr>
                <w:rFonts w:asciiTheme="minorHAnsi" w:hAnsiTheme="minorHAnsi"/>
                <w:szCs w:val="22"/>
                <w:lang w:val="en-AU"/>
              </w:rPr>
              <w:t>The player was able to reach zero balance.</w:t>
            </w:r>
          </w:p>
        </w:tc>
      </w:tr>
    </w:tbl>
    <w:p w:rsidR="00657E73" w:rsidRDefault="00657E73" w:rsidP="00657E73"/>
    <w:tbl>
      <w:tblPr>
        <w:tblW w:w="5000" w:type="pct"/>
        <w:tblLook w:val="04A0"/>
      </w:tblPr>
      <w:tblGrid>
        <w:gridCol w:w="308"/>
        <w:gridCol w:w="3760"/>
        <w:gridCol w:w="3060"/>
        <w:gridCol w:w="2448"/>
      </w:tblGrid>
      <w:tr w:rsidR="00657E73" w:rsidRPr="006C5173" w:rsidTr="00657E73">
        <w:trPr>
          <w:cantSplit/>
          <w:trHeight w:val="80"/>
          <w:tblHeader/>
        </w:trPr>
        <w:tc>
          <w:tcPr>
            <w:tcW w:w="161" w:type="pct"/>
            <w:tcBorders>
              <w:top w:val="single" w:sz="6" w:space="0" w:color="auto"/>
              <w:left w:val="single" w:sz="6" w:space="0" w:color="auto"/>
              <w:bottom w:val="single" w:sz="4" w:space="0" w:color="auto"/>
              <w:right w:val="single" w:sz="4" w:space="0" w:color="auto"/>
            </w:tcBorders>
            <w:shd w:val="clear" w:color="auto" w:fill="C0C0C0"/>
          </w:tcPr>
          <w:p w:rsidR="00657E73" w:rsidRPr="006C5173" w:rsidRDefault="00657E73" w:rsidP="00657E73">
            <w:pPr>
              <w:pStyle w:val="proc"/>
              <w:numPr>
                <w:ilvl w:val="0"/>
                <w:numId w:val="0"/>
              </w:numPr>
              <w:tabs>
                <w:tab w:val="left" w:pos="720"/>
              </w:tabs>
              <w:jc w:val="center"/>
              <w:rPr>
                <w:rFonts w:asciiTheme="minorHAnsi" w:hAnsiTheme="minorHAnsi"/>
                <w:szCs w:val="22"/>
              </w:rPr>
            </w:pPr>
          </w:p>
        </w:tc>
        <w:tc>
          <w:tcPr>
            <w:tcW w:w="1963" w:type="pct"/>
            <w:tcBorders>
              <w:top w:val="single" w:sz="6" w:space="0" w:color="auto"/>
              <w:left w:val="single" w:sz="4" w:space="0" w:color="auto"/>
              <w:bottom w:val="single" w:sz="4" w:space="0" w:color="auto"/>
              <w:right w:val="single" w:sz="6" w:space="0" w:color="auto"/>
            </w:tcBorders>
            <w:shd w:val="clear" w:color="auto" w:fill="C0C0C0"/>
            <w:hideMark/>
          </w:tcPr>
          <w:p w:rsidR="00657E73" w:rsidRPr="006C5173" w:rsidRDefault="00657E73" w:rsidP="00657E73">
            <w:pPr>
              <w:pStyle w:val="proc"/>
              <w:numPr>
                <w:ilvl w:val="0"/>
                <w:numId w:val="0"/>
              </w:numPr>
              <w:tabs>
                <w:tab w:val="left" w:pos="720"/>
              </w:tabs>
              <w:jc w:val="center"/>
              <w:rPr>
                <w:rFonts w:asciiTheme="minorHAnsi" w:hAnsiTheme="minorHAnsi"/>
                <w:szCs w:val="22"/>
              </w:rPr>
            </w:pPr>
            <w:r w:rsidRPr="006C5173">
              <w:rPr>
                <w:rFonts w:asciiTheme="minorHAnsi" w:hAnsiTheme="minorHAnsi"/>
                <w:b/>
                <w:szCs w:val="22"/>
              </w:rPr>
              <w:t>TEST STEP</w:t>
            </w:r>
          </w:p>
        </w:tc>
        <w:tc>
          <w:tcPr>
            <w:tcW w:w="1598" w:type="pct"/>
            <w:tcBorders>
              <w:top w:val="single" w:sz="6" w:space="0" w:color="auto"/>
              <w:left w:val="single" w:sz="6" w:space="0" w:color="auto"/>
              <w:bottom w:val="single" w:sz="6" w:space="0" w:color="auto"/>
              <w:right w:val="single" w:sz="6" w:space="0" w:color="auto"/>
            </w:tcBorders>
            <w:shd w:val="clear" w:color="auto" w:fill="C0C0C0"/>
            <w:hideMark/>
          </w:tcPr>
          <w:p w:rsidR="00657E73" w:rsidRPr="006C5173" w:rsidRDefault="00657E73" w:rsidP="00657E73">
            <w:pPr>
              <w:pStyle w:val="bp"/>
              <w:jc w:val="center"/>
              <w:rPr>
                <w:rFonts w:asciiTheme="minorHAnsi" w:hAnsiTheme="minorHAnsi"/>
                <w:szCs w:val="22"/>
              </w:rPr>
            </w:pPr>
            <w:r w:rsidRPr="006C5173">
              <w:rPr>
                <w:rFonts w:asciiTheme="minorHAnsi" w:hAnsiTheme="minorHAnsi"/>
                <w:b/>
                <w:szCs w:val="22"/>
              </w:rPr>
              <w:t>EXPECTED TEST RESULTS</w:t>
            </w:r>
          </w:p>
        </w:tc>
        <w:tc>
          <w:tcPr>
            <w:tcW w:w="1278" w:type="pct"/>
            <w:tcBorders>
              <w:top w:val="single" w:sz="6" w:space="0" w:color="auto"/>
              <w:left w:val="single" w:sz="6" w:space="0" w:color="auto"/>
              <w:bottom w:val="single" w:sz="6" w:space="0" w:color="auto"/>
              <w:right w:val="single" w:sz="6" w:space="0" w:color="auto"/>
            </w:tcBorders>
            <w:shd w:val="clear" w:color="auto" w:fill="C0C0C0"/>
          </w:tcPr>
          <w:p w:rsidR="00657E73" w:rsidRPr="006C5173" w:rsidRDefault="00657E73" w:rsidP="00657E73">
            <w:pPr>
              <w:pStyle w:val="bp"/>
              <w:jc w:val="center"/>
              <w:rPr>
                <w:rFonts w:asciiTheme="minorHAnsi" w:hAnsiTheme="minorHAnsi"/>
                <w:b/>
                <w:szCs w:val="22"/>
              </w:rPr>
            </w:pPr>
            <w:r>
              <w:rPr>
                <w:rFonts w:asciiTheme="minorHAnsi" w:hAnsiTheme="minorHAnsi"/>
                <w:b/>
                <w:szCs w:val="22"/>
              </w:rPr>
              <w:t>RESULT</w:t>
            </w:r>
          </w:p>
        </w:tc>
      </w:tr>
      <w:tr w:rsidR="00657E73" w:rsidRPr="006C5173" w:rsidTr="00657E73">
        <w:trPr>
          <w:cantSplit/>
          <w:trHeight w:val="80"/>
        </w:trPr>
        <w:tc>
          <w:tcPr>
            <w:tcW w:w="161" w:type="pct"/>
            <w:tcBorders>
              <w:top w:val="single" w:sz="4" w:space="0" w:color="auto"/>
              <w:left w:val="single" w:sz="6" w:space="0" w:color="auto"/>
              <w:bottom w:val="single" w:sz="6" w:space="0" w:color="auto"/>
              <w:right w:val="single" w:sz="4" w:space="0" w:color="auto"/>
            </w:tcBorders>
          </w:tcPr>
          <w:p w:rsidR="00657E73" w:rsidRPr="00657E73" w:rsidRDefault="00657E73" w:rsidP="007F1C8A">
            <w:pPr>
              <w:pStyle w:val="proc"/>
              <w:numPr>
                <w:ilvl w:val="0"/>
                <w:numId w:val="10"/>
              </w:numPr>
              <w:rPr>
                <w:rFonts w:asciiTheme="minorHAnsi" w:hAnsiTheme="minorHAnsi"/>
                <w:szCs w:val="22"/>
              </w:rPr>
            </w:pPr>
          </w:p>
        </w:tc>
        <w:tc>
          <w:tcPr>
            <w:tcW w:w="1963" w:type="pct"/>
            <w:tcBorders>
              <w:top w:val="single" w:sz="4" w:space="0" w:color="auto"/>
              <w:left w:val="single" w:sz="4" w:space="0" w:color="auto"/>
              <w:bottom w:val="single" w:sz="6" w:space="0" w:color="auto"/>
              <w:right w:val="single" w:sz="6" w:space="0" w:color="auto"/>
            </w:tcBorders>
          </w:tcPr>
          <w:p w:rsidR="00657E73" w:rsidRDefault="00657E73" w:rsidP="00657E73">
            <w:pPr>
              <w:pStyle w:val="proc"/>
              <w:numPr>
                <w:ilvl w:val="0"/>
                <w:numId w:val="0"/>
              </w:numPr>
              <w:tabs>
                <w:tab w:val="left" w:pos="720"/>
              </w:tabs>
              <w:ind w:left="360" w:hanging="360"/>
              <w:rPr>
                <w:rFonts w:asciiTheme="minorHAnsi" w:hAnsiTheme="minorHAnsi"/>
                <w:szCs w:val="22"/>
              </w:rPr>
            </w:pPr>
            <w:r w:rsidRPr="006C5173">
              <w:rPr>
                <w:rFonts w:asciiTheme="minorHAnsi" w:hAnsiTheme="minorHAnsi"/>
                <w:szCs w:val="22"/>
              </w:rPr>
              <w:t>Run Main.java</w:t>
            </w:r>
            <w:r>
              <w:rPr>
                <w:rFonts w:asciiTheme="minorHAnsi" w:hAnsiTheme="minorHAnsi"/>
                <w:szCs w:val="22"/>
              </w:rPr>
              <w:t xml:space="preserve"> with player details:</w:t>
            </w:r>
          </w:p>
          <w:p w:rsidR="00657E73" w:rsidRPr="00684794" w:rsidRDefault="00657E73" w:rsidP="00657E73">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Player name = “Fred”</w:t>
            </w:r>
          </w:p>
          <w:p w:rsidR="00657E73" w:rsidRDefault="00657E73" w:rsidP="00657E73">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Balance = 100</w:t>
            </w:r>
          </w:p>
          <w:p w:rsidR="00657E73" w:rsidRPr="006C5173" w:rsidRDefault="00657E73" w:rsidP="00657E73">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Limit = 0</w:t>
            </w:r>
          </w:p>
        </w:tc>
        <w:tc>
          <w:tcPr>
            <w:tcW w:w="1598" w:type="pct"/>
            <w:tcBorders>
              <w:top w:val="single" w:sz="6" w:space="0" w:color="auto"/>
              <w:left w:val="single" w:sz="6" w:space="0" w:color="auto"/>
              <w:bottom w:val="single" w:sz="6" w:space="0" w:color="auto"/>
              <w:right w:val="single" w:sz="6" w:space="0" w:color="auto"/>
            </w:tcBorders>
          </w:tcPr>
          <w:p w:rsidR="00657E73" w:rsidRPr="006C5173" w:rsidRDefault="00657E73" w:rsidP="00657E73">
            <w:pPr>
              <w:pStyle w:val="bp"/>
              <w:rPr>
                <w:rFonts w:asciiTheme="minorHAnsi" w:hAnsiTheme="minorHAnsi"/>
                <w:szCs w:val="22"/>
              </w:rPr>
            </w:pPr>
            <w:r w:rsidRPr="006C5173">
              <w:rPr>
                <w:rFonts w:asciiTheme="minorHAnsi" w:hAnsiTheme="minorHAnsi"/>
                <w:szCs w:val="22"/>
              </w:rPr>
              <w:t xml:space="preserve">Console opens and the results </w:t>
            </w:r>
            <w:r>
              <w:rPr>
                <w:rFonts w:asciiTheme="minorHAnsi" w:hAnsiTheme="minorHAnsi"/>
                <w:szCs w:val="22"/>
              </w:rPr>
              <w:t>of</w:t>
            </w:r>
            <w:r w:rsidRPr="006C5173">
              <w:rPr>
                <w:rFonts w:asciiTheme="minorHAnsi" w:hAnsiTheme="minorHAnsi"/>
                <w:szCs w:val="22"/>
              </w:rPr>
              <w:t xml:space="preserve"> games are displayed.</w:t>
            </w:r>
          </w:p>
        </w:tc>
        <w:tc>
          <w:tcPr>
            <w:tcW w:w="1278" w:type="pct"/>
            <w:tcBorders>
              <w:top w:val="single" w:sz="6" w:space="0" w:color="auto"/>
              <w:left w:val="single" w:sz="6" w:space="0" w:color="auto"/>
              <w:bottom w:val="single" w:sz="6" w:space="0" w:color="auto"/>
              <w:right w:val="single" w:sz="6" w:space="0" w:color="auto"/>
            </w:tcBorders>
          </w:tcPr>
          <w:p w:rsidR="00657E73" w:rsidRPr="006C5173" w:rsidRDefault="00657E73" w:rsidP="00657E73">
            <w:pPr>
              <w:pStyle w:val="bp"/>
              <w:rPr>
                <w:rFonts w:asciiTheme="minorHAnsi" w:hAnsiTheme="minorHAnsi"/>
                <w:szCs w:val="22"/>
              </w:rPr>
            </w:pPr>
            <w:r>
              <w:rPr>
                <w:rFonts w:asciiTheme="minorHAnsi" w:hAnsiTheme="minorHAnsi"/>
                <w:szCs w:val="22"/>
              </w:rPr>
              <w:t>Pass</w:t>
            </w:r>
          </w:p>
        </w:tc>
      </w:tr>
      <w:tr w:rsidR="00657E73" w:rsidRPr="006C5173" w:rsidTr="00657E73">
        <w:trPr>
          <w:cantSplit/>
          <w:trHeight w:val="80"/>
        </w:trPr>
        <w:tc>
          <w:tcPr>
            <w:tcW w:w="161" w:type="pct"/>
            <w:tcBorders>
              <w:top w:val="single" w:sz="4" w:space="0" w:color="auto"/>
              <w:left w:val="single" w:sz="6" w:space="0" w:color="auto"/>
              <w:bottom w:val="single" w:sz="4" w:space="0" w:color="auto"/>
              <w:right w:val="single" w:sz="4" w:space="0" w:color="auto"/>
            </w:tcBorders>
          </w:tcPr>
          <w:p w:rsidR="00657E73" w:rsidRPr="006C5173" w:rsidRDefault="00657E73" w:rsidP="00657E73">
            <w:pPr>
              <w:pStyle w:val="proc"/>
              <w:rPr>
                <w:rFonts w:asciiTheme="minorHAnsi" w:hAnsiTheme="minorHAnsi"/>
                <w:szCs w:val="22"/>
              </w:rPr>
            </w:pPr>
          </w:p>
        </w:tc>
        <w:tc>
          <w:tcPr>
            <w:tcW w:w="1963" w:type="pct"/>
            <w:tcBorders>
              <w:top w:val="single" w:sz="4" w:space="0" w:color="auto"/>
              <w:left w:val="single" w:sz="4" w:space="0" w:color="auto"/>
              <w:bottom w:val="single" w:sz="4" w:space="0" w:color="auto"/>
              <w:right w:val="single" w:sz="6" w:space="0" w:color="auto"/>
            </w:tcBorders>
          </w:tcPr>
          <w:p w:rsidR="00657E73" w:rsidRPr="006C5173" w:rsidRDefault="00657E73" w:rsidP="00657E73">
            <w:pPr>
              <w:pStyle w:val="proc"/>
              <w:numPr>
                <w:ilvl w:val="0"/>
                <w:numId w:val="0"/>
              </w:numPr>
              <w:tabs>
                <w:tab w:val="left" w:pos="720"/>
              </w:tabs>
              <w:rPr>
                <w:rFonts w:asciiTheme="minorHAnsi" w:hAnsiTheme="minorHAnsi"/>
                <w:szCs w:val="22"/>
              </w:rPr>
            </w:pPr>
            <w:r w:rsidRPr="006C5173">
              <w:rPr>
                <w:rFonts w:asciiTheme="minorHAnsi" w:hAnsiTheme="minorHAnsi"/>
                <w:szCs w:val="22"/>
              </w:rPr>
              <w:t xml:space="preserve">Look for the line </w:t>
            </w:r>
          </w:p>
          <w:p w:rsidR="00657E73" w:rsidRPr="006C5173" w:rsidRDefault="00657E73" w:rsidP="00657E73">
            <w:pPr>
              <w:pStyle w:val="proc"/>
              <w:numPr>
                <w:ilvl w:val="0"/>
                <w:numId w:val="0"/>
              </w:numPr>
              <w:tabs>
                <w:tab w:val="left" w:pos="720"/>
              </w:tabs>
              <w:rPr>
                <w:rFonts w:asciiTheme="minorHAnsi" w:hAnsiTheme="minorHAnsi"/>
                <w:szCs w:val="22"/>
              </w:rPr>
            </w:pPr>
            <w:r w:rsidRPr="006C5173">
              <w:rPr>
                <w:rFonts w:asciiTheme="minorHAnsi" w:hAnsiTheme="minorHAnsi"/>
                <w:szCs w:val="22"/>
              </w:rPr>
              <w:t>“End Game: X Fred now has balance 0”</w:t>
            </w:r>
          </w:p>
        </w:tc>
        <w:tc>
          <w:tcPr>
            <w:tcW w:w="1598" w:type="pct"/>
            <w:tcBorders>
              <w:top w:val="single" w:sz="6" w:space="0" w:color="auto"/>
              <w:left w:val="single" w:sz="6" w:space="0" w:color="auto"/>
              <w:bottom w:val="single" w:sz="6" w:space="0" w:color="auto"/>
              <w:right w:val="single" w:sz="6" w:space="0" w:color="auto"/>
            </w:tcBorders>
          </w:tcPr>
          <w:p w:rsidR="00657E73" w:rsidRPr="006C5173" w:rsidRDefault="00657E73" w:rsidP="00657E73">
            <w:pPr>
              <w:pStyle w:val="bp"/>
              <w:rPr>
                <w:rFonts w:asciiTheme="minorHAnsi" w:hAnsiTheme="minorHAnsi"/>
                <w:szCs w:val="22"/>
              </w:rPr>
            </w:pPr>
            <w:r w:rsidRPr="006C5173">
              <w:rPr>
                <w:rFonts w:asciiTheme="minorHAnsi" w:hAnsiTheme="minorHAnsi"/>
                <w:szCs w:val="22"/>
              </w:rPr>
              <w:t>The line should exist.</w:t>
            </w:r>
          </w:p>
        </w:tc>
        <w:tc>
          <w:tcPr>
            <w:tcW w:w="1278" w:type="pct"/>
            <w:tcBorders>
              <w:top w:val="single" w:sz="6" w:space="0" w:color="auto"/>
              <w:left w:val="single" w:sz="6" w:space="0" w:color="auto"/>
              <w:bottom w:val="single" w:sz="6" w:space="0" w:color="auto"/>
              <w:right w:val="single" w:sz="6" w:space="0" w:color="auto"/>
            </w:tcBorders>
          </w:tcPr>
          <w:p w:rsidR="00657E73" w:rsidRDefault="00657E73" w:rsidP="00657E73">
            <w:pPr>
              <w:pStyle w:val="bp"/>
              <w:rPr>
                <w:rFonts w:asciiTheme="minorHAnsi" w:hAnsiTheme="minorHAnsi"/>
                <w:szCs w:val="22"/>
              </w:rPr>
            </w:pPr>
            <w:r>
              <w:rPr>
                <w:rFonts w:asciiTheme="minorHAnsi" w:hAnsiTheme="minorHAnsi"/>
                <w:szCs w:val="22"/>
              </w:rPr>
              <w:t>Fail</w:t>
            </w:r>
          </w:p>
          <w:p w:rsidR="00657E73" w:rsidRPr="006C5173" w:rsidRDefault="00657E73" w:rsidP="00657E73">
            <w:pPr>
              <w:pStyle w:val="bp"/>
              <w:rPr>
                <w:rFonts w:asciiTheme="minorHAnsi" w:hAnsiTheme="minorHAnsi"/>
                <w:szCs w:val="22"/>
              </w:rPr>
            </w:pPr>
            <w:r w:rsidRPr="006C5173">
              <w:rPr>
                <w:rFonts w:asciiTheme="minorHAnsi" w:hAnsiTheme="minorHAnsi"/>
                <w:szCs w:val="22"/>
              </w:rPr>
              <w:t>“En</w:t>
            </w:r>
            <w:r>
              <w:rPr>
                <w:rFonts w:asciiTheme="minorHAnsi" w:hAnsiTheme="minorHAnsi"/>
                <w:szCs w:val="22"/>
              </w:rPr>
              <w:t>d Game: X Fred now has balance 5</w:t>
            </w:r>
            <w:r w:rsidRPr="006C5173">
              <w:rPr>
                <w:rFonts w:asciiTheme="minorHAnsi" w:hAnsiTheme="minorHAnsi"/>
                <w:szCs w:val="22"/>
              </w:rPr>
              <w:t>”</w:t>
            </w:r>
          </w:p>
        </w:tc>
      </w:tr>
      <w:tr w:rsidR="00657E73" w:rsidRPr="006C5173" w:rsidTr="00657E73">
        <w:trPr>
          <w:cantSplit/>
          <w:trHeight w:val="80"/>
        </w:trPr>
        <w:tc>
          <w:tcPr>
            <w:tcW w:w="161" w:type="pct"/>
            <w:tcBorders>
              <w:top w:val="single" w:sz="4" w:space="0" w:color="auto"/>
              <w:left w:val="single" w:sz="6" w:space="0" w:color="auto"/>
              <w:bottom w:val="single" w:sz="6" w:space="0" w:color="auto"/>
              <w:right w:val="single" w:sz="4" w:space="0" w:color="auto"/>
            </w:tcBorders>
          </w:tcPr>
          <w:p w:rsidR="00657E73" w:rsidRPr="006C5173" w:rsidRDefault="00657E73" w:rsidP="00657E73">
            <w:pPr>
              <w:pStyle w:val="proc"/>
              <w:rPr>
                <w:rFonts w:asciiTheme="minorHAnsi" w:hAnsiTheme="minorHAnsi"/>
                <w:szCs w:val="22"/>
              </w:rPr>
            </w:pPr>
          </w:p>
        </w:tc>
        <w:tc>
          <w:tcPr>
            <w:tcW w:w="1963" w:type="pct"/>
            <w:tcBorders>
              <w:top w:val="single" w:sz="4" w:space="0" w:color="auto"/>
              <w:left w:val="single" w:sz="4" w:space="0" w:color="auto"/>
              <w:bottom w:val="single" w:sz="6" w:space="0" w:color="auto"/>
              <w:right w:val="single" w:sz="6" w:space="0" w:color="auto"/>
            </w:tcBorders>
          </w:tcPr>
          <w:p w:rsidR="00657E73" w:rsidRPr="006C5173" w:rsidRDefault="00657E73" w:rsidP="00657E73">
            <w:pPr>
              <w:pStyle w:val="proc"/>
              <w:numPr>
                <w:ilvl w:val="0"/>
                <w:numId w:val="0"/>
              </w:numPr>
              <w:tabs>
                <w:tab w:val="left" w:pos="720"/>
              </w:tabs>
              <w:rPr>
                <w:rFonts w:asciiTheme="minorHAnsi" w:hAnsiTheme="minorHAnsi"/>
                <w:szCs w:val="22"/>
              </w:rPr>
            </w:pPr>
            <w:r w:rsidRPr="006C5173">
              <w:rPr>
                <w:rFonts w:asciiTheme="minorHAnsi" w:hAnsiTheme="minorHAnsi"/>
                <w:szCs w:val="22"/>
              </w:rPr>
              <w:t>Repeat steps 1-2 two more times to identify and examine different turns.</w:t>
            </w:r>
          </w:p>
        </w:tc>
        <w:tc>
          <w:tcPr>
            <w:tcW w:w="1598" w:type="pct"/>
            <w:tcBorders>
              <w:top w:val="single" w:sz="6" w:space="0" w:color="auto"/>
              <w:left w:val="single" w:sz="6" w:space="0" w:color="auto"/>
              <w:bottom w:val="single" w:sz="6" w:space="0" w:color="auto"/>
              <w:right w:val="single" w:sz="6" w:space="0" w:color="auto"/>
            </w:tcBorders>
          </w:tcPr>
          <w:p w:rsidR="00657E73" w:rsidRPr="006C5173" w:rsidRDefault="00657E73" w:rsidP="00657E73">
            <w:pPr>
              <w:pStyle w:val="bp"/>
              <w:rPr>
                <w:rFonts w:asciiTheme="minorHAnsi" w:hAnsiTheme="minorHAnsi"/>
                <w:szCs w:val="22"/>
              </w:rPr>
            </w:pPr>
            <w:r w:rsidRPr="006C5173">
              <w:rPr>
                <w:rFonts w:asciiTheme="minorHAnsi" w:hAnsiTheme="minorHAnsi"/>
                <w:szCs w:val="22"/>
              </w:rPr>
              <w:t xml:space="preserve">Same as step </w:t>
            </w:r>
            <w:r>
              <w:rPr>
                <w:rFonts w:asciiTheme="minorHAnsi" w:hAnsiTheme="minorHAnsi"/>
                <w:szCs w:val="22"/>
              </w:rPr>
              <w:t>1-</w:t>
            </w:r>
            <w:r w:rsidRPr="006C5173">
              <w:rPr>
                <w:rFonts w:asciiTheme="minorHAnsi" w:hAnsiTheme="minorHAnsi"/>
                <w:szCs w:val="22"/>
              </w:rPr>
              <w:t>2</w:t>
            </w:r>
          </w:p>
        </w:tc>
        <w:tc>
          <w:tcPr>
            <w:tcW w:w="1278" w:type="pct"/>
            <w:tcBorders>
              <w:top w:val="single" w:sz="6" w:space="0" w:color="auto"/>
              <w:left w:val="single" w:sz="6" w:space="0" w:color="auto"/>
              <w:bottom w:val="single" w:sz="6" w:space="0" w:color="auto"/>
              <w:right w:val="single" w:sz="6" w:space="0" w:color="auto"/>
            </w:tcBorders>
          </w:tcPr>
          <w:p w:rsidR="00657E73" w:rsidRPr="006C5173" w:rsidRDefault="00657E73" w:rsidP="00657E73">
            <w:pPr>
              <w:pStyle w:val="bp"/>
              <w:rPr>
                <w:rFonts w:asciiTheme="minorHAnsi" w:hAnsiTheme="minorHAnsi"/>
                <w:szCs w:val="22"/>
              </w:rPr>
            </w:pPr>
            <w:r>
              <w:rPr>
                <w:rFonts w:asciiTheme="minorHAnsi" w:hAnsiTheme="minorHAnsi"/>
                <w:szCs w:val="22"/>
              </w:rPr>
              <w:t>Fail</w:t>
            </w:r>
          </w:p>
        </w:tc>
      </w:tr>
    </w:tbl>
    <w:p w:rsidR="00657E73" w:rsidRPr="00AF41C3" w:rsidRDefault="00657E73" w:rsidP="00657E73">
      <w:pPr>
        <w:rPr>
          <w:rFonts w:asciiTheme="majorHAnsi" w:eastAsiaTheme="majorEastAsia" w:hAnsiTheme="majorHAnsi" w:cstheme="majorBidi"/>
          <w:color w:val="1F4D78" w:themeColor="accent1" w:themeShade="7F"/>
          <w:sz w:val="24"/>
          <w:szCs w:val="24"/>
        </w:rPr>
      </w:pPr>
      <w:bookmarkStart w:id="18" w:name="_Toc495431976"/>
      <w:r>
        <w:t>Examples of bugs</w:t>
      </w:r>
      <w:bookmarkEnd w:id="18"/>
    </w:p>
    <w:tbl>
      <w:tblPr>
        <w:tblStyle w:val="TableGrid"/>
        <w:tblW w:w="5000" w:type="pct"/>
        <w:tblLook w:val="04A0"/>
      </w:tblPr>
      <w:tblGrid>
        <w:gridCol w:w="6740"/>
        <w:gridCol w:w="2836"/>
      </w:tblGrid>
      <w:tr w:rsidR="00657E73" w:rsidRPr="00B009FF" w:rsidTr="00657E73">
        <w:tc>
          <w:tcPr>
            <w:tcW w:w="3519" w:type="pct"/>
            <w:shd w:val="clear" w:color="auto" w:fill="BFBFBF" w:themeFill="background1" w:themeFillShade="BF"/>
          </w:tcPr>
          <w:p w:rsidR="00657E73" w:rsidRPr="00B009FF" w:rsidRDefault="00657E73" w:rsidP="00657E73">
            <w:pPr>
              <w:jc w:val="center"/>
              <w:rPr>
                <w:b/>
                <w:noProof/>
              </w:rPr>
            </w:pPr>
            <w:r w:rsidRPr="00B009FF">
              <w:rPr>
                <w:b/>
                <w:noProof/>
              </w:rPr>
              <w:t>EXAMPLES OF BUGS</w:t>
            </w:r>
          </w:p>
        </w:tc>
        <w:tc>
          <w:tcPr>
            <w:tcW w:w="1481" w:type="pct"/>
            <w:shd w:val="clear" w:color="auto" w:fill="BFBFBF" w:themeFill="background1" w:themeFillShade="BF"/>
          </w:tcPr>
          <w:p w:rsidR="00657E73" w:rsidRPr="00B009FF" w:rsidRDefault="00657E73" w:rsidP="00657E73">
            <w:pPr>
              <w:jc w:val="center"/>
              <w:rPr>
                <w:b/>
              </w:rPr>
            </w:pPr>
            <w:r w:rsidRPr="00B009FF">
              <w:rPr>
                <w:b/>
              </w:rPr>
              <w:t>RESULT</w:t>
            </w:r>
          </w:p>
        </w:tc>
      </w:tr>
      <w:tr w:rsidR="00657E73" w:rsidRPr="00C50669" w:rsidTr="00657E73">
        <w:tc>
          <w:tcPr>
            <w:tcW w:w="3519" w:type="pct"/>
          </w:tcPr>
          <w:p w:rsidR="00657E73" w:rsidRPr="00C50669" w:rsidRDefault="00657E73" w:rsidP="00657E73">
            <w:r w:rsidRPr="00CD1CE9">
              <w:rPr>
                <w:noProof/>
                <w:lang w:val="en-US"/>
              </w:rPr>
              <w:drawing>
                <wp:inline distT="0" distB="0" distL="0" distR="0">
                  <wp:extent cx="2686050" cy="1009650"/>
                  <wp:effectExtent l="19050" t="0" r="0" b="0"/>
                  <wp:docPr id="4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cstate="print"/>
                          <a:srcRect/>
                          <a:stretch>
                            <a:fillRect/>
                          </a:stretch>
                        </pic:blipFill>
                        <pic:spPr bwMode="auto">
                          <a:xfrm>
                            <a:off x="0" y="0"/>
                            <a:ext cx="2686050" cy="1009650"/>
                          </a:xfrm>
                          <a:prstGeom prst="rect">
                            <a:avLst/>
                          </a:prstGeom>
                          <a:noFill/>
                          <a:ln w="9525">
                            <a:noFill/>
                            <a:miter lim="800000"/>
                            <a:headEnd/>
                            <a:tailEnd/>
                          </a:ln>
                        </pic:spPr>
                      </pic:pic>
                    </a:graphicData>
                  </a:graphic>
                </wp:inline>
              </w:drawing>
            </w:r>
          </w:p>
        </w:tc>
        <w:tc>
          <w:tcPr>
            <w:tcW w:w="1481" w:type="pct"/>
          </w:tcPr>
          <w:p w:rsidR="00657E73" w:rsidRPr="00C50669" w:rsidRDefault="00657E73" w:rsidP="00657E73">
            <w:r w:rsidRPr="00C50669">
              <w:t>Result: FAIL</w:t>
            </w:r>
          </w:p>
        </w:tc>
      </w:tr>
      <w:tr w:rsidR="00657E73" w:rsidRPr="00C50669" w:rsidTr="00657E73">
        <w:tc>
          <w:tcPr>
            <w:tcW w:w="3519" w:type="pct"/>
          </w:tcPr>
          <w:p w:rsidR="00657E73" w:rsidRPr="00C50669" w:rsidRDefault="00657E73" w:rsidP="00657E73">
            <w:pPr>
              <w:rPr>
                <w:noProof/>
              </w:rPr>
            </w:pPr>
            <w:r>
              <w:rPr>
                <w:noProof/>
                <w:lang w:val="en-US"/>
              </w:rPr>
              <w:drawing>
                <wp:inline distT="0" distB="0" distL="0" distR="0">
                  <wp:extent cx="3057525" cy="942975"/>
                  <wp:effectExtent l="19050" t="0" r="9525" b="0"/>
                  <wp:docPr id="4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cstate="print"/>
                          <a:srcRect/>
                          <a:stretch>
                            <a:fillRect/>
                          </a:stretch>
                        </pic:blipFill>
                        <pic:spPr bwMode="auto">
                          <a:xfrm>
                            <a:off x="0" y="0"/>
                            <a:ext cx="3057525" cy="942975"/>
                          </a:xfrm>
                          <a:prstGeom prst="rect">
                            <a:avLst/>
                          </a:prstGeom>
                          <a:noFill/>
                          <a:ln w="9525">
                            <a:noFill/>
                            <a:miter lim="800000"/>
                            <a:headEnd/>
                            <a:tailEnd/>
                          </a:ln>
                        </pic:spPr>
                      </pic:pic>
                    </a:graphicData>
                  </a:graphic>
                </wp:inline>
              </w:drawing>
            </w:r>
          </w:p>
        </w:tc>
        <w:tc>
          <w:tcPr>
            <w:tcW w:w="1481" w:type="pct"/>
          </w:tcPr>
          <w:p w:rsidR="00657E73" w:rsidRPr="00C50669" w:rsidRDefault="00657E73" w:rsidP="00657E73">
            <w:r>
              <w:t>Result: FAIL</w:t>
            </w:r>
          </w:p>
        </w:tc>
      </w:tr>
      <w:tr w:rsidR="00657E73" w:rsidRPr="00C50669" w:rsidTr="00657E73">
        <w:tc>
          <w:tcPr>
            <w:tcW w:w="3519" w:type="pct"/>
          </w:tcPr>
          <w:p w:rsidR="00657E73" w:rsidRDefault="00657E73" w:rsidP="00657E73">
            <w:pPr>
              <w:rPr>
                <w:noProof/>
                <w:lang w:bidi="ar-SA"/>
              </w:rPr>
            </w:pPr>
            <w:r>
              <w:rPr>
                <w:noProof/>
                <w:lang w:val="en-US"/>
              </w:rPr>
              <w:lastRenderedPageBreak/>
              <w:drawing>
                <wp:inline distT="0" distB="0" distL="0" distR="0">
                  <wp:extent cx="2886075" cy="971550"/>
                  <wp:effectExtent l="19050" t="0" r="9525" b="0"/>
                  <wp:docPr id="4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cstate="print"/>
                          <a:srcRect/>
                          <a:stretch>
                            <a:fillRect/>
                          </a:stretch>
                        </pic:blipFill>
                        <pic:spPr bwMode="auto">
                          <a:xfrm>
                            <a:off x="0" y="0"/>
                            <a:ext cx="2886075" cy="971550"/>
                          </a:xfrm>
                          <a:prstGeom prst="rect">
                            <a:avLst/>
                          </a:prstGeom>
                          <a:noFill/>
                          <a:ln w="9525">
                            <a:noFill/>
                            <a:miter lim="800000"/>
                            <a:headEnd/>
                            <a:tailEnd/>
                          </a:ln>
                        </pic:spPr>
                      </pic:pic>
                    </a:graphicData>
                  </a:graphic>
                </wp:inline>
              </w:drawing>
            </w:r>
          </w:p>
        </w:tc>
        <w:tc>
          <w:tcPr>
            <w:tcW w:w="1481" w:type="pct"/>
          </w:tcPr>
          <w:p w:rsidR="00657E73" w:rsidRPr="00C50669" w:rsidRDefault="00657E73" w:rsidP="00657E73">
            <w:r>
              <w:t>Result: FAIL</w:t>
            </w:r>
          </w:p>
        </w:tc>
      </w:tr>
    </w:tbl>
    <w:p w:rsidR="00657E73" w:rsidRPr="00684794" w:rsidRDefault="00657E73" w:rsidP="00657E73"/>
    <w:p w:rsidR="00657E73" w:rsidRDefault="00657E73" w:rsidP="00657E73">
      <w:pPr>
        <w:pStyle w:val="Heading2"/>
      </w:pPr>
      <w:bookmarkStart w:id="19" w:name="_Toc495914599"/>
      <w:r>
        <w:t>Simplification</w:t>
      </w:r>
      <w:bookmarkEnd w:id="19"/>
    </w:p>
    <w:tbl>
      <w:tblPr>
        <w:tblW w:w="5000" w:type="pct"/>
        <w:tblLook w:val="04A0"/>
      </w:tblPr>
      <w:tblGrid>
        <w:gridCol w:w="2520"/>
        <w:gridCol w:w="7056"/>
      </w:tblGrid>
      <w:tr w:rsidR="00657E73" w:rsidRPr="006C5173" w:rsidTr="00657E73">
        <w:trPr>
          <w:cantSplit/>
          <w:tblHeader/>
        </w:trPr>
        <w:tc>
          <w:tcPr>
            <w:tcW w:w="1316" w:type="pct"/>
            <w:tcBorders>
              <w:top w:val="single" w:sz="6"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Test Name</w:t>
            </w:r>
          </w:p>
        </w:tc>
        <w:tc>
          <w:tcPr>
            <w:tcW w:w="3684" w:type="pct"/>
            <w:tcBorders>
              <w:top w:val="single" w:sz="6" w:space="0" w:color="auto"/>
              <w:left w:val="single" w:sz="6" w:space="0" w:color="auto"/>
              <w:bottom w:val="single" w:sz="6" w:space="0" w:color="auto"/>
              <w:right w:val="single" w:sz="4" w:space="0" w:color="auto"/>
            </w:tcBorders>
            <w:hideMark/>
          </w:tcPr>
          <w:p w:rsidR="00657E73" w:rsidRPr="006C5173" w:rsidRDefault="00657E73" w:rsidP="00657E73">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 xml:space="preserve">whether </w:t>
            </w:r>
            <w:r w:rsidRPr="006C5173">
              <w:rPr>
                <w:rFonts w:asciiTheme="minorHAnsi" w:hAnsiTheme="minorHAnsi"/>
                <w:szCs w:val="22"/>
              </w:rPr>
              <w:t>player can reach zero balance</w:t>
            </w:r>
          </w:p>
        </w:tc>
      </w:tr>
      <w:tr w:rsidR="00657E73" w:rsidRPr="006C5173" w:rsidTr="00657E73">
        <w:trPr>
          <w:cantSplit/>
          <w:tblHeader/>
        </w:trPr>
        <w:tc>
          <w:tcPr>
            <w:tcW w:w="1316" w:type="pct"/>
            <w:tcBorders>
              <w:top w:val="single" w:sz="6"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Use Case Tested:</w:t>
            </w:r>
          </w:p>
        </w:tc>
        <w:tc>
          <w:tcPr>
            <w:tcW w:w="3684" w:type="pct"/>
            <w:tcBorders>
              <w:top w:val="single" w:sz="6" w:space="0" w:color="auto"/>
              <w:left w:val="single" w:sz="6" w:space="0" w:color="auto"/>
              <w:bottom w:val="single" w:sz="6" w:space="0" w:color="auto"/>
              <w:right w:val="single" w:sz="4" w:space="0" w:color="auto"/>
            </w:tcBorders>
            <w:hideMark/>
          </w:tcPr>
          <w:p w:rsidR="00657E73" w:rsidRPr="006C5173" w:rsidRDefault="00657E73" w:rsidP="00657E73">
            <w:pPr>
              <w:pStyle w:val="bp"/>
              <w:tabs>
                <w:tab w:val="left" w:pos="5685"/>
              </w:tabs>
              <w:rPr>
                <w:rFonts w:asciiTheme="minorHAnsi" w:hAnsiTheme="minorHAnsi"/>
                <w:szCs w:val="22"/>
              </w:rPr>
            </w:pPr>
            <w:r>
              <w:rPr>
                <w:rFonts w:asciiTheme="minorHAnsi" w:hAnsiTheme="minorHAnsi"/>
                <w:szCs w:val="22"/>
              </w:rPr>
              <w:t>Automate the testing of errors in UAT Test 2</w:t>
            </w:r>
          </w:p>
        </w:tc>
      </w:tr>
      <w:tr w:rsidR="00657E73" w:rsidRPr="006C5173" w:rsidTr="00657E73">
        <w:trPr>
          <w:cantSplit/>
          <w:trHeight w:val="453"/>
          <w:tblHeader/>
        </w:trPr>
        <w:tc>
          <w:tcPr>
            <w:tcW w:w="1316" w:type="pct"/>
            <w:tcBorders>
              <w:top w:val="single" w:sz="6"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Test Description:</w:t>
            </w:r>
          </w:p>
        </w:tc>
        <w:tc>
          <w:tcPr>
            <w:tcW w:w="3684" w:type="pct"/>
            <w:tcBorders>
              <w:top w:val="single" w:sz="6" w:space="0" w:color="auto"/>
              <w:left w:val="single" w:sz="6" w:space="0" w:color="auto"/>
              <w:bottom w:val="single" w:sz="6" w:space="0" w:color="auto"/>
              <w:right w:val="single" w:sz="4" w:space="0" w:color="auto"/>
            </w:tcBorders>
            <w:hideMark/>
          </w:tcPr>
          <w:p w:rsidR="00657E73" w:rsidRPr="006C5173" w:rsidRDefault="00657E73" w:rsidP="00657E73">
            <w:pPr>
              <w:pStyle w:val="bp"/>
              <w:ind w:left="-48" w:firstLine="48"/>
              <w:rPr>
                <w:rFonts w:asciiTheme="minorHAnsi" w:hAnsiTheme="minorHAnsi"/>
                <w:szCs w:val="22"/>
              </w:rPr>
            </w:pPr>
            <w:r>
              <w:rPr>
                <w:rFonts w:asciiTheme="minorHAnsi" w:hAnsiTheme="minorHAnsi"/>
                <w:szCs w:val="22"/>
              </w:rPr>
              <w:t>Test whether player can play when he has $5 balance with the bet of $5</w:t>
            </w:r>
          </w:p>
        </w:tc>
      </w:tr>
      <w:tr w:rsidR="00657E73" w:rsidRPr="006C5173" w:rsidTr="00657E73">
        <w:trPr>
          <w:cantSplit/>
          <w:tblHeader/>
        </w:trPr>
        <w:tc>
          <w:tcPr>
            <w:tcW w:w="1316" w:type="pct"/>
            <w:tcBorders>
              <w:top w:val="single" w:sz="4"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Pre-conditions</w:t>
            </w:r>
          </w:p>
        </w:tc>
        <w:tc>
          <w:tcPr>
            <w:tcW w:w="3684" w:type="pct"/>
            <w:tcBorders>
              <w:top w:val="single" w:sz="4" w:space="0" w:color="auto"/>
              <w:left w:val="single" w:sz="6" w:space="0" w:color="auto"/>
              <w:bottom w:val="single" w:sz="6" w:space="0" w:color="auto"/>
              <w:right w:val="single" w:sz="4" w:space="0" w:color="auto"/>
            </w:tcBorders>
            <w:hideMark/>
          </w:tcPr>
          <w:p w:rsidR="00657E73" w:rsidRDefault="00657E73" w:rsidP="00657E73">
            <w:pPr>
              <w:pStyle w:val="bp"/>
              <w:ind w:left="-48" w:firstLine="48"/>
              <w:rPr>
                <w:rFonts w:asciiTheme="minorHAnsi" w:hAnsiTheme="minorHAnsi"/>
                <w:szCs w:val="22"/>
              </w:rPr>
            </w:pPr>
            <w:r>
              <w:rPr>
                <w:rFonts w:asciiTheme="minorHAnsi" w:hAnsiTheme="minorHAnsi"/>
                <w:szCs w:val="22"/>
              </w:rPr>
              <w:t>Single player "October" created, bet = 5, limit = 0</w:t>
            </w:r>
          </w:p>
          <w:p w:rsidR="00657E73" w:rsidRDefault="00657E73" w:rsidP="00657E73">
            <w:pPr>
              <w:pStyle w:val="bp"/>
              <w:ind w:left="-48" w:firstLine="48"/>
              <w:rPr>
                <w:rFonts w:asciiTheme="minorHAnsi" w:hAnsiTheme="minorHAnsi"/>
                <w:szCs w:val="22"/>
              </w:rPr>
            </w:pPr>
            <w:r>
              <w:rPr>
                <w:rFonts w:asciiTheme="minorHAnsi" w:hAnsiTheme="minorHAnsi"/>
                <w:szCs w:val="22"/>
              </w:rPr>
              <w:t>Each run to use a single value "HEART" as the player's pick.</w:t>
            </w:r>
          </w:p>
          <w:p w:rsidR="00657E73" w:rsidRPr="006C5173" w:rsidRDefault="00657E73" w:rsidP="00657E73">
            <w:pPr>
              <w:pStyle w:val="bp"/>
              <w:ind w:left="-48" w:firstLine="48"/>
              <w:rPr>
                <w:rFonts w:asciiTheme="minorHAnsi" w:hAnsiTheme="minorHAnsi"/>
                <w:szCs w:val="22"/>
              </w:rPr>
            </w:pPr>
            <w:r>
              <w:rPr>
                <w:rFonts w:asciiTheme="minorHAnsi" w:hAnsiTheme="minorHAnsi"/>
                <w:szCs w:val="22"/>
              </w:rPr>
              <w:t>Run game for 2 different balances (one exceeds bet , one equal bet)</w:t>
            </w:r>
          </w:p>
        </w:tc>
      </w:tr>
      <w:tr w:rsidR="00657E73" w:rsidRPr="006C5173" w:rsidTr="00657E73">
        <w:trPr>
          <w:cantSplit/>
          <w:tblHeader/>
        </w:trPr>
        <w:tc>
          <w:tcPr>
            <w:tcW w:w="1316" w:type="pct"/>
            <w:tcBorders>
              <w:top w:val="single" w:sz="6" w:space="0" w:color="auto"/>
              <w:left w:val="single" w:sz="4" w:space="0" w:color="auto"/>
              <w:bottom w:val="single" w:sz="6" w:space="0" w:color="auto"/>
              <w:right w:val="single" w:sz="6" w:space="0" w:color="auto"/>
            </w:tcBorders>
            <w:hideMark/>
          </w:tcPr>
          <w:p w:rsidR="00657E73" w:rsidRPr="006C5173" w:rsidRDefault="00657E73" w:rsidP="00657E73">
            <w:pPr>
              <w:pStyle w:val="bp"/>
              <w:rPr>
                <w:rFonts w:asciiTheme="minorHAnsi" w:hAnsiTheme="minorHAnsi"/>
                <w:b/>
                <w:szCs w:val="22"/>
              </w:rPr>
            </w:pPr>
            <w:r w:rsidRPr="006C5173">
              <w:rPr>
                <w:rFonts w:asciiTheme="minorHAnsi" w:hAnsiTheme="minorHAnsi"/>
                <w:b/>
                <w:szCs w:val="22"/>
              </w:rPr>
              <w:t>Post-conditions</w:t>
            </w:r>
          </w:p>
        </w:tc>
        <w:tc>
          <w:tcPr>
            <w:tcW w:w="3684" w:type="pct"/>
            <w:tcBorders>
              <w:top w:val="single" w:sz="6" w:space="0" w:color="auto"/>
              <w:left w:val="single" w:sz="6" w:space="0" w:color="auto"/>
              <w:bottom w:val="single" w:sz="6" w:space="0" w:color="auto"/>
              <w:right w:val="single" w:sz="4" w:space="0" w:color="auto"/>
            </w:tcBorders>
            <w:hideMark/>
          </w:tcPr>
          <w:p w:rsidR="00657E73" w:rsidRPr="006C5173" w:rsidRDefault="00657E73" w:rsidP="00657E73">
            <w:pPr>
              <w:pStyle w:val="bp"/>
              <w:rPr>
                <w:rFonts w:asciiTheme="minorHAnsi" w:hAnsiTheme="minorHAnsi"/>
                <w:szCs w:val="22"/>
                <w:lang w:val="en-AU"/>
              </w:rPr>
            </w:pPr>
            <w:r w:rsidRPr="006C5173">
              <w:rPr>
                <w:rFonts w:asciiTheme="minorHAnsi" w:hAnsiTheme="minorHAnsi"/>
                <w:szCs w:val="22"/>
                <w:lang w:val="en-AU"/>
              </w:rPr>
              <w:t>The player was able to reach zero balance.</w:t>
            </w:r>
          </w:p>
        </w:tc>
      </w:tr>
    </w:tbl>
    <w:p w:rsidR="00657E73" w:rsidRDefault="00657E73" w:rsidP="00657E73"/>
    <w:tbl>
      <w:tblPr>
        <w:tblW w:w="5000" w:type="pct"/>
        <w:tblLook w:val="04A0"/>
      </w:tblPr>
      <w:tblGrid>
        <w:gridCol w:w="308"/>
        <w:gridCol w:w="4390"/>
        <w:gridCol w:w="3781"/>
        <w:gridCol w:w="1097"/>
      </w:tblGrid>
      <w:tr w:rsidR="00657E73" w:rsidRPr="006C5173" w:rsidTr="00657E73">
        <w:trPr>
          <w:cantSplit/>
          <w:trHeight w:val="80"/>
          <w:tblHeader/>
        </w:trPr>
        <w:tc>
          <w:tcPr>
            <w:tcW w:w="161" w:type="pct"/>
            <w:tcBorders>
              <w:top w:val="single" w:sz="6" w:space="0" w:color="auto"/>
              <w:left w:val="single" w:sz="6" w:space="0" w:color="auto"/>
              <w:bottom w:val="single" w:sz="4" w:space="0" w:color="auto"/>
              <w:right w:val="single" w:sz="4" w:space="0" w:color="auto"/>
            </w:tcBorders>
            <w:shd w:val="clear" w:color="auto" w:fill="C0C0C0"/>
          </w:tcPr>
          <w:p w:rsidR="00657E73" w:rsidRPr="006C5173" w:rsidRDefault="00657E73" w:rsidP="00657E73">
            <w:pPr>
              <w:pStyle w:val="proc"/>
              <w:numPr>
                <w:ilvl w:val="0"/>
                <w:numId w:val="0"/>
              </w:numPr>
              <w:tabs>
                <w:tab w:val="left" w:pos="720"/>
              </w:tabs>
              <w:jc w:val="center"/>
              <w:rPr>
                <w:rFonts w:asciiTheme="minorHAnsi" w:hAnsiTheme="minorHAnsi"/>
                <w:szCs w:val="22"/>
              </w:rPr>
            </w:pPr>
          </w:p>
        </w:tc>
        <w:tc>
          <w:tcPr>
            <w:tcW w:w="2292" w:type="pct"/>
            <w:tcBorders>
              <w:top w:val="single" w:sz="6" w:space="0" w:color="auto"/>
              <w:left w:val="single" w:sz="4" w:space="0" w:color="auto"/>
              <w:bottom w:val="single" w:sz="4" w:space="0" w:color="auto"/>
              <w:right w:val="single" w:sz="6" w:space="0" w:color="auto"/>
            </w:tcBorders>
            <w:shd w:val="clear" w:color="auto" w:fill="C0C0C0"/>
            <w:hideMark/>
          </w:tcPr>
          <w:p w:rsidR="00657E73" w:rsidRPr="006C5173" w:rsidRDefault="00657E73" w:rsidP="00657E73">
            <w:pPr>
              <w:pStyle w:val="proc"/>
              <w:numPr>
                <w:ilvl w:val="0"/>
                <w:numId w:val="0"/>
              </w:numPr>
              <w:tabs>
                <w:tab w:val="left" w:pos="720"/>
              </w:tabs>
              <w:jc w:val="center"/>
              <w:rPr>
                <w:rFonts w:asciiTheme="minorHAnsi" w:hAnsiTheme="minorHAnsi"/>
                <w:szCs w:val="22"/>
              </w:rPr>
            </w:pPr>
            <w:r w:rsidRPr="006C5173">
              <w:rPr>
                <w:rFonts w:asciiTheme="minorHAnsi" w:hAnsiTheme="minorHAnsi"/>
                <w:b/>
                <w:szCs w:val="22"/>
              </w:rPr>
              <w:t>TEST STEP</w:t>
            </w:r>
          </w:p>
        </w:tc>
        <w:tc>
          <w:tcPr>
            <w:tcW w:w="1974" w:type="pct"/>
            <w:tcBorders>
              <w:top w:val="single" w:sz="6" w:space="0" w:color="auto"/>
              <w:left w:val="single" w:sz="6" w:space="0" w:color="auto"/>
              <w:bottom w:val="single" w:sz="6" w:space="0" w:color="auto"/>
              <w:right w:val="single" w:sz="6" w:space="0" w:color="auto"/>
            </w:tcBorders>
            <w:shd w:val="clear" w:color="auto" w:fill="C0C0C0"/>
            <w:hideMark/>
          </w:tcPr>
          <w:p w:rsidR="00657E73" w:rsidRPr="006C5173" w:rsidRDefault="00657E73" w:rsidP="00657E73">
            <w:pPr>
              <w:pStyle w:val="bp"/>
              <w:jc w:val="center"/>
              <w:rPr>
                <w:rFonts w:asciiTheme="minorHAnsi" w:hAnsiTheme="minorHAnsi"/>
                <w:szCs w:val="22"/>
              </w:rPr>
            </w:pPr>
            <w:r w:rsidRPr="006C5173">
              <w:rPr>
                <w:rFonts w:asciiTheme="minorHAnsi" w:hAnsiTheme="minorHAnsi"/>
                <w:b/>
                <w:szCs w:val="22"/>
              </w:rPr>
              <w:t>EXPECTED TEST RESULTS</w:t>
            </w:r>
          </w:p>
        </w:tc>
        <w:tc>
          <w:tcPr>
            <w:tcW w:w="573" w:type="pct"/>
            <w:tcBorders>
              <w:top w:val="single" w:sz="6" w:space="0" w:color="auto"/>
              <w:left w:val="single" w:sz="6" w:space="0" w:color="auto"/>
              <w:bottom w:val="single" w:sz="6" w:space="0" w:color="auto"/>
              <w:right w:val="single" w:sz="6" w:space="0" w:color="auto"/>
            </w:tcBorders>
            <w:shd w:val="clear" w:color="auto" w:fill="C0C0C0"/>
          </w:tcPr>
          <w:p w:rsidR="00657E73" w:rsidRPr="006C5173" w:rsidRDefault="00657E73" w:rsidP="00657E73">
            <w:pPr>
              <w:pStyle w:val="bp"/>
              <w:jc w:val="center"/>
              <w:rPr>
                <w:rFonts w:asciiTheme="minorHAnsi" w:hAnsiTheme="minorHAnsi"/>
                <w:b/>
                <w:szCs w:val="22"/>
              </w:rPr>
            </w:pPr>
            <w:r>
              <w:rPr>
                <w:rFonts w:asciiTheme="minorHAnsi" w:hAnsiTheme="minorHAnsi"/>
                <w:b/>
                <w:szCs w:val="22"/>
              </w:rPr>
              <w:t>RESULT</w:t>
            </w:r>
          </w:p>
        </w:tc>
      </w:tr>
      <w:tr w:rsidR="00657E73" w:rsidRPr="006C5173" w:rsidTr="00657E73">
        <w:trPr>
          <w:cantSplit/>
          <w:trHeight w:val="80"/>
        </w:trPr>
        <w:tc>
          <w:tcPr>
            <w:tcW w:w="161" w:type="pct"/>
            <w:tcBorders>
              <w:top w:val="single" w:sz="4" w:space="0" w:color="auto"/>
              <w:left w:val="single" w:sz="6" w:space="0" w:color="auto"/>
              <w:bottom w:val="single" w:sz="6" w:space="0" w:color="auto"/>
              <w:right w:val="single" w:sz="4" w:space="0" w:color="auto"/>
            </w:tcBorders>
          </w:tcPr>
          <w:p w:rsidR="00657E73" w:rsidRPr="00657E73" w:rsidRDefault="00657E73" w:rsidP="007F1C8A">
            <w:pPr>
              <w:pStyle w:val="proc"/>
              <w:numPr>
                <w:ilvl w:val="0"/>
                <w:numId w:val="11"/>
              </w:numPr>
              <w:rPr>
                <w:rFonts w:asciiTheme="minorHAnsi" w:hAnsiTheme="minorHAnsi"/>
                <w:szCs w:val="22"/>
              </w:rPr>
            </w:pPr>
          </w:p>
        </w:tc>
        <w:tc>
          <w:tcPr>
            <w:tcW w:w="2292" w:type="pct"/>
            <w:tcBorders>
              <w:top w:val="single" w:sz="4" w:space="0" w:color="auto"/>
              <w:left w:val="single" w:sz="4" w:space="0" w:color="auto"/>
              <w:bottom w:val="single" w:sz="6" w:space="0" w:color="auto"/>
              <w:right w:val="single" w:sz="6" w:space="0" w:color="auto"/>
            </w:tcBorders>
          </w:tcPr>
          <w:p w:rsidR="00657E73" w:rsidRPr="00C50669" w:rsidRDefault="00657E73" w:rsidP="00657E73">
            <w:pPr>
              <w:pStyle w:val="proc"/>
              <w:numPr>
                <w:ilvl w:val="0"/>
                <w:numId w:val="0"/>
              </w:numPr>
              <w:tabs>
                <w:tab w:val="left" w:pos="720"/>
              </w:tabs>
              <w:ind w:left="360" w:hanging="360"/>
              <w:rPr>
                <w:rFonts w:asciiTheme="minorHAnsi" w:hAnsiTheme="minorHAnsi"/>
                <w:szCs w:val="22"/>
              </w:rPr>
            </w:pPr>
            <w:r>
              <w:rPr>
                <w:rFonts w:asciiTheme="minorHAnsi" w:hAnsiTheme="minorHAnsi"/>
                <w:szCs w:val="22"/>
              </w:rPr>
              <w:t>Run Bug1Test</w:t>
            </w:r>
            <w:r w:rsidRPr="00C50669">
              <w:rPr>
                <w:rFonts w:asciiTheme="minorHAnsi" w:hAnsiTheme="minorHAnsi"/>
                <w:szCs w:val="22"/>
              </w:rPr>
              <w:t>.java</w:t>
            </w:r>
            <w:r>
              <w:rPr>
                <w:rFonts w:asciiTheme="minorHAnsi" w:hAnsiTheme="minorHAnsi"/>
                <w:szCs w:val="22"/>
              </w:rPr>
              <w:t xml:space="preserve"> </w:t>
            </w:r>
          </w:p>
          <w:p w:rsidR="00657E73" w:rsidRPr="00C50669" w:rsidRDefault="00657E73" w:rsidP="00657E73">
            <w:pPr>
              <w:pStyle w:val="proc"/>
              <w:numPr>
                <w:ilvl w:val="0"/>
                <w:numId w:val="0"/>
              </w:numPr>
              <w:tabs>
                <w:tab w:val="left" w:pos="720"/>
              </w:tabs>
              <w:ind w:left="360"/>
              <w:rPr>
                <w:rFonts w:asciiTheme="minorHAnsi" w:hAnsiTheme="minorHAnsi"/>
                <w:szCs w:val="22"/>
              </w:rPr>
            </w:pPr>
          </w:p>
        </w:tc>
        <w:tc>
          <w:tcPr>
            <w:tcW w:w="1974" w:type="pct"/>
            <w:tcBorders>
              <w:top w:val="single" w:sz="6" w:space="0" w:color="auto"/>
              <w:left w:val="single" w:sz="6" w:space="0" w:color="auto"/>
              <w:bottom w:val="single" w:sz="6" w:space="0" w:color="auto"/>
              <w:right w:val="single" w:sz="6" w:space="0" w:color="auto"/>
            </w:tcBorders>
          </w:tcPr>
          <w:p w:rsidR="00657E73" w:rsidRPr="00C50669" w:rsidRDefault="00657E73" w:rsidP="00657E73">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and Console are opened</w:t>
            </w:r>
            <w:r w:rsidRPr="00C50669">
              <w:rPr>
                <w:rFonts w:asciiTheme="minorHAnsi" w:hAnsiTheme="minorHAnsi"/>
                <w:szCs w:val="22"/>
              </w:rPr>
              <w:t>.</w:t>
            </w:r>
          </w:p>
        </w:tc>
        <w:tc>
          <w:tcPr>
            <w:tcW w:w="573" w:type="pct"/>
            <w:tcBorders>
              <w:top w:val="single" w:sz="6" w:space="0" w:color="auto"/>
              <w:left w:val="single" w:sz="6" w:space="0" w:color="auto"/>
              <w:bottom w:val="single" w:sz="6" w:space="0" w:color="auto"/>
              <w:right w:val="single" w:sz="6" w:space="0" w:color="auto"/>
            </w:tcBorders>
          </w:tcPr>
          <w:p w:rsidR="00657E73" w:rsidRPr="00C50669" w:rsidRDefault="00657E73" w:rsidP="00657E73">
            <w:pPr>
              <w:pStyle w:val="bp"/>
              <w:rPr>
                <w:rFonts w:asciiTheme="minorHAnsi" w:hAnsiTheme="minorHAnsi"/>
                <w:szCs w:val="22"/>
              </w:rPr>
            </w:pPr>
            <w:r>
              <w:rPr>
                <w:rFonts w:asciiTheme="minorHAnsi" w:hAnsiTheme="minorHAnsi"/>
                <w:szCs w:val="22"/>
              </w:rPr>
              <w:t>Pass</w:t>
            </w:r>
          </w:p>
        </w:tc>
      </w:tr>
      <w:tr w:rsidR="00657E73" w:rsidRPr="006C5173" w:rsidTr="00657E73">
        <w:trPr>
          <w:cantSplit/>
          <w:trHeight w:val="80"/>
        </w:trPr>
        <w:tc>
          <w:tcPr>
            <w:tcW w:w="161" w:type="pct"/>
            <w:tcBorders>
              <w:top w:val="single" w:sz="4" w:space="0" w:color="auto"/>
              <w:left w:val="single" w:sz="6" w:space="0" w:color="auto"/>
              <w:bottom w:val="single" w:sz="4" w:space="0" w:color="auto"/>
              <w:right w:val="single" w:sz="4" w:space="0" w:color="auto"/>
            </w:tcBorders>
          </w:tcPr>
          <w:p w:rsidR="00657E73" w:rsidRPr="006C5173" w:rsidRDefault="00657E73" w:rsidP="00657E73">
            <w:pPr>
              <w:pStyle w:val="proc"/>
              <w:rPr>
                <w:rFonts w:asciiTheme="minorHAnsi" w:hAnsiTheme="minorHAnsi"/>
                <w:szCs w:val="22"/>
              </w:rPr>
            </w:pPr>
          </w:p>
        </w:tc>
        <w:tc>
          <w:tcPr>
            <w:tcW w:w="2292" w:type="pct"/>
            <w:tcBorders>
              <w:top w:val="single" w:sz="4" w:space="0" w:color="auto"/>
              <w:left w:val="single" w:sz="4" w:space="0" w:color="auto"/>
              <w:bottom w:val="single" w:sz="4" w:space="0" w:color="auto"/>
              <w:right w:val="single" w:sz="6" w:space="0" w:color="auto"/>
            </w:tcBorders>
          </w:tcPr>
          <w:p w:rsidR="00657E73" w:rsidRPr="00C50669" w:rsidRDefault="00657E73"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testPlayWithBalanceExceedsBet</w:t>
            </w:r>
            <w:proofErr w:type="spellEnd"/>
            <w:r>
              <w:rPr>
                <w:rFonts w:asciiTheme="minorHAnsi" w:hAnsiTheme="minorHAnsi"/>
                <w:szCs w:val="22"/>
              </w:rPr>
              <w:t xml:space="preserve"> in Failure Trace</w:t>
            </w:r>
          </w:p>
        </w:tc>
        <w:tc>
          <w:tcPr>
            <w:tcW w:w="1974" w:type="pct"/>
            <w:tcBorders>
              <w:top w:val="single" w:sz="6" w:space="0" w:color="auto"/>
              <w:left w:val="single" w:sz="6" w:space="0" w:color="auto"/>
              <w:bottom w:val="single" w:sz="6" w:space="0" w:color="auto"/>
              <w:right w:val="single" w:sz="6" w:space="0" w:color="auto"/>
            </w:tcBorders>
          </w:tcPr>
          <w:p w:rsidR="00657E73" w:rsidRPr="00C50669" w:rsidRDefault="00657E73" w:rsidP="00657E73">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should be no error and no failure</w:t>
            </w:r>
          </w:p>
        </w:tc>
        <w:tc>
          <w:tcPr>
            <w:tcW w:w="573" w:type="pct"/>
            <w:tcBorders>
              <w:top w:val="single" w:sz="6" w:space="0" w:color="auto"/>
              <w:left w:val="single" w:sz="6" w:space="0" w:color="auto"/>
              <w:bottom w:val="single" w:sz="6" w:space="0" w:color="auto"/>
              <w:right w:val="single" w:sz="6" w:space="0" w:color="auto"/>
            </w:tcBorders>
          </w:tcPr>
          <w:p w:rsidR="00657E73" w:rsidRDefault="00657E73" w:rsidP="00657E73">
            <w:pPr>
              <w:pStyle w:val="bp"/>
              <w:rPr>
                <w:rFonts w:asciiTheme="minorHAnsi" w:hAnsiTheme="minorHAnsi"/>
                <w:szCs w:val="22"/>
              </w:rPr>
            </w:pPr>
            <w:r>
              <w:rPr>
                <w:rFonts w:asciiTheme="minorHAnsi" w:hAnsiTheme="minorHAnsi"/>
                <w:szCs w:val="22"/>
              </w:rPr>
              <w:t>Pass</w:t>
            </w:r>
          </w:p>
        </w:tc>
      </w:tr>
      <w:tr w:rsidR="00657E73" w:rsidRPr="006C5173" w:rsidTr="00657E73">
        <w:trPr>
          <w:cantSplit/>
          <w:trHeight w:val="80"/>
        </w:trPr>
        <w:tc>
          <w:tcPr>
            <w:tcW w:w="161" w:type="pct"/>
            <w:tcBorders>
              <w:top w:val="single" w:sz="4" w:space="0" w:color="auto"/>
              <w:left w:val="single" w:sz="6" w:space="0" w:color="auto"/>
              <w:bottom w:val="single" w:sz="4" w:space="0" w:color="auto"/>
              <w:right w:val="single" w:sz="4" w:space="0" w:color="auto"/>
            </w:tcBorders>
          </w:tcPr>
          <w:p w:rsidR="00657E73" w:rsidRPr="006C5173" w:rsidRDefault="00657E73" w:rsidP="00657E73">
            <w:pPr>
              <w:pStyle w:val="proc"/>
              <w:rPr>
                <w:rFonts w:asciiTheme="minorHAnsi" w:hAnsiTheme="minorHAnsi"/>
                <w:szCs w:val="22"/>
              </w:rPr>
            </w:pPr>
          </w:p>
        </w:tc>
        <w:tc>
          <w:tcPr>
            <w:tcW w:w="2292" w:type="pct"/>
            <w:tcBorders>
              <w:top w:val="single" w:sz="4" w:space="0" w:color="auto"/>
              <w:left w:val="single" w:sz="4" w:space="0" w:color="auto"/>
              <w:bottom w:val="single" w:sz="4" w:space="0" w:color="auto"/>
              <w:right w:val="single" w:sz="6" w:space="0" w:color="auto"/>
            </w:tcBorders>
          </w:tcPr>
          <w:p w:rsidR="00657E73" w:rsidRPr="00C50669" w:rsidRDefault="00657E73"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testPlayWithBalanceExceedsBet</w:t>
            </w:r>
            <w:proofErr w:type="spellEnd"/>
            <w:r>
              <w:rPr>
                <w:rFonts w:asciiTheme="minorHAnsi" w:hAnsiTheme="minorHAnsi"/>
                <w:szCs w:val="22"/>
              </w:rPr>
              <w:t xml:space="preserve"> in Console</w:t>
            </w:r>
          </w:p>
        </w:tc>
        <w:tc>
          <w:tcPr>
            <w:tcW w:w="1974" w:type="pct"/>
            <w:tcBorders>
              <w:top w:val="single" w:sz="6" w:space="0" w:color="auto"/>
              <w:left w:val="single" w:sz="6" w:space="0" w:color="auto"/>
              <w:bottom w:val="single" w:sz="6" w:space="0" w:color="auto"/>
              <w:right w:val="single" w:sz="6" w:space="0" w:color="auto"/>
            </w:tcBorders>
          </w:tcPr>
          <w:p w:rsidR="00657E73" w:rsidRDefault="00657E73" w:rsidP="00657E73">
            <w:pPr>
              <w:pStyle w:val="bp"/>
              <w:rPr>
                <w:rFonts w:asciiTheme="minorHAnsi" w:hAnsiTheme="minorHAnsi"/>
                <w:szCs w:val="22"/>
              </w:rPr>
            </w:pPr>
            <w:r>
              <w:rPr>
                <w:rFonts w:asciiTheme="minorHAnsi" w:hAnsiTheme="minorHAnsi"/>
                <w:szCs w:val="22"/>
              </w:rPr>
              <w:t>Balance = 5</w:t>
            </w:r>
          </w:p>
          <w:p w:rsidR="00657E73" w:rsidRPr="00C50669" w:rsidRDefault="00657E73" w:rsidP="00657E73">
            <w:pPr>
              <w:pStyle w:val="bp"/>
              <w:rPr>
                <w:rFonts w:asciiTheme="minorHAnsi" w:hAnsiTheme="minorHAnsi"/>
                <w:szCs w:val="22"/>
              </w:rPr>
            </w:pPr>
            <w:r>
              <w:rPr>
                <w:rFonts w:asciiTheme="minorHAnsi" w:hAnsiTheme="minorHAnsi"/>
                <w:szCs w:val="22"/>
              </w:rPr>
              <w:t>Limit = 0</w:t>
            </w:r>
          </w:p>
        </w:tc>
        <w:tc>
          <w:tcPr>
            <w:tcW w:w="573" w:type="pct"/>
            <w:tcBorders>
              <w:top w:val="single" w:sz="6" w:space="0" w:color="auto"/>
              <w:left w:val="single" w:sz="6" w:space="0" w:color="auto"/>
              <w:bottom w:val="single" w:sz="6" w:space="0" w:color="auto"/>
              <w:right w:val="single" w:sz="6" w:space="0" w:color="auto"/>
            </w:tcBorders>
          </w:tcPr>
          <w:p w:rsidR="00657E73" w:rsidRDefault="00657E73" w:rsidP="00657E73">
            <w:pPr>
              <w:pStyle w:val="bp"/>
              <w:rPr>
                <w:rFonts w:asciiTheme="minorHAnsi" w:hAnsiTheme="minorHAnsi"/>
                <w:szCs w:val="22"/>
              </w:rPr>
            </w:pPr>
            <w:r>
              <w:rPr>
                <w:rFonts w:asciiTheme="minorHAnsi" w:hAnsiTheme="minorHAnsi"/>
                <w:szCs w:val="22"/>
              </w:rPr>
              <w:t>Pass</w:t>
            </w:r>
          </w:p>
        </w:tc>
      </w:tr>
      <w:tr w:rsidR="00657E73" w:rsidRPr="006C5173" w:rsidTr="00657E73">
        <w:trPr>
          <w:cantSplit/>
          <w:trHeight w:val="80"/>
        </w:trPr>
        <w:tc>
          <w:tcPr>
            <w:tcW w:w="161" w:type="pct"/>
            <w:tcBorders>
              <w:top w:val="single" w:sz="4" w:space="0" w:color="auto"/>
              <w:left w:val="single" w:sz="6" w:space="0" w:color="auto"/>
              <w:bottom w:val="single" w:sz="4" w:space="0" w:color="auto"/>
              <w:right w:val="single" w:sz="4" w:space="0" w:color="auto"/>
            </w:tcBorders>
          </w:tcPr>
          <w:p w:rsidR="00657E73" w:rsidRPr="006C5173" w:rsidRDefault="00657E73" w:rsidP="00657E73">
            <w:pPr>
              <w:pStyle w:val="proc"/>
              <w:rPr>
                <w:rFonts w:asciiTheme="minorHAnsi" w:hAnsiTheme="minorHAnsi"/>
                <w:szCs w:val="22"/>
              </w:rPr>
            </w:pPr>
          </w:p>
        </w:tc>
        <w:tc>
          <w:tcPr>
            <w:tcW w:w="2292" w:type="pct"/>
            <w:tcBorders>
              <w:top w:val="single" w:sz="4" w:space="0" w:color="auto"/>
              <w:left w:val="single" w:sz="4" w:space="0" w:color="auto"/>
              <w:bottom w:val="single" w:sz="4" w:space="0" w:color="auto"/>
              <w:right w:val="single" w:sz="6" w:space="0" w:color="auto"/>
            </w:tcBorders>
          </w:tcPr>
          <w:p w:rsidR="00657E73" w:rsidRPr="00C50669" w:rsidRDefault="00657E73"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testPlayWithBalanceEqualsBet</w:t>
            </w:r>
            <w:proofErr w:type="spellEnd"/>
            <w:r>
              <w:rPr>
                <w:rFonts w:asciiTheme="minorHAnsi" w:hAnsiTheme="minorHAnsi"/>
                <w:szCs w:val="22"/>
              </w:rPr>
              <w:t xml:space="preserve"> in Failure Trace</w:t>
            </w:r>
          </w:p>
        </w:tc>
        <w:tc>
          <w:tcPr>
            <w:tcW w:w="1974" w:type="pct"/>
            <w:tcBorders>
              <w:top w:val="single" w:sz="6" w:space="0" w:color="auto"/>
              <w:left w:val="single" w:sz="6" w:space="0" w:color="auto"/>
              <w:bottom w:val="single" w:sz="6" w:space="0" w:color="auto"/>
              <w:right w:val="single" w:sz="6" w:space="0" w:color="auto"/>
            </w:tcBorders>
          </w:tcPr>
          <w:p w:rsidR="00657E73" w:rsidRPr="00C50669" w:rsidRDefault="00657E73" w:rsidP="00657E73">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should be no error and no failure</w:t>
            </w:r>
          </w:p>
        </w:tc>
        <w:tc>
          <w:tcPr>
            <w:tcW w:w="573" w:type="pct"/>
            <w:tcBorders>
              <w:top w:val="single" w:sz="6" w:space="0" w:color="auto"/>
              <w:left w:val="single" w:sz="6" w:space="0" w:color="auto"/>
              <w:bottom w:val="single" w:sz="6" w:space="0" w:color="auto"/>
              <w:right w:val="single" w:sz="6" w:space="0" w:color="auto"/>
            </w:tcBorders>
          </w:tcPr>
          <w:p w:rsidR="00657E73" w:rsidRPr="00C50669" w:rsidRDefault="00657E73" w:rsidP="00657E73">
            <w:pPr>
              <w:pStyle w:val="bp"/>
              <w:rPr>
                <w:rFonts w:asciiTheme="minorHAnsi" w:hAnsiTheme="minorHAnsi"/>
                <w:szCs w:val="22"/>
              </w:rPr>
            </w:pPr>
            <w:r>
              <w:rPr>
                <w:rFonts w:asciiTheme="minorHAnsi" w:hAnsiTheme="minorHAnsi"/>
                <w:szCs w:val="22"/>
              </w:rPr>
              <w:t>Fail</w:t>
            </w:r>
          </w:p>
        </w:tc>
      </w:tr>
      <w:tr w:rsidR="00657E73" w:rsidRPr="006C5173" w:rsidTr="00657E73">
        <w:trPr>
          <w:cantSplit/>
          <w:trHeight w:val="80"/>
        </w:trPr>
        <w:tc>
          <w:tcPr>
            <w:tcW w:w="161" w:type="pct"/>
            <w:tcBorders>
              <w:top w:val="single" w:sz="4" w:space="0" w:color="auto"/>
              <w:left w:val="single" w:sz="6" w:space="0" w:color="auto"/>
              <w:bottom w:val="single" w:sz="6" w:space="0" w:color="auto"/>
              <w:right w:val="single" w:sz="4" w:space="0" w:color="auto"/>
            </w:tcBorders>
          </w:tcPr>
          <w:p w:rsidR="00657E73" w:rsidRPr="006C5173" w:rsidRDefault="00657E73" w:rsidP="00657E73">
            <w:pPr>
              <w:pStyle w:val="proc"/>
              <w:rPr>
                <w:rFonts w:asciiTheme="minorHAnsi" w:hAnsiTheme="minorHAnsi"/>
                <w:szCs w:val="22"/>
              </w:rPr>
            </w:pPr>
          </w:p>
        </w:tc>
        <w:tc>
          <w:tcPr>
            <w:tcW w:w="2292" w:type="pct"/>
            <w:tcBorders>
              <w:top w:val="single" w:sz="4" w:space="0" w:color="auto"/>
              <w:left w:val="single" w:sz="4" w:space="0" w:color="auto"/>
              <w:bottom w:val="single" w:sz="6" w:space="0" w:color="auto"/>
              <w:right w:val="single" w:sz="6" w:space="0" w:color="auto"/>
            </w:tcBorders>
          </w:tcPr>
          <w:p w:rsidR="00657E73" w:rsidRPr="00C50669" w:rsidRDefault="00657E73" w:rsidP="00657E73">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testPlayWithBalanceEqualsBet</w:t>
            </w:r>
            <w:proofErr w:type="spellEnd"/>
            <w:r>
              <w:rPr>
                <w:rFonts w:asciiTheme="minorHAnsi" w:hAnsiTheme="minorHAnsi"/>
                <w:szCs w:val="22"/>
              </w:rPr>
              <w:t xml:space="preserve"> in Console</w:t>
            </w:r>
          </w:p>
        </w:tc>
        <w:tc>
          <w:tcPr>
            <w:tcW w:w="1974" w:type="pct"/>
            <w:tcBorders>
              <w:top w:val="single" w:sz="6" w:space="0" w:color="auto"/>
              <w:left w:val="single" w:sz="6" w:space="0" w:color="auto"/>
              <w:bottom w:val="single" w:sz="6" w:space="0" w:color="auto"/>
              <w:right w:val="single" w:sz="6" w:space="0" w:color="auto"/>
            </w:tcBorders>
          </w:tcPr>
          <w:p w:rsidR="00657E73" w:rsidRDefault="00657E73" w:rsidP="00657E73">
            <w:pPr>
              <w:pStyle w:val="bp"/>
              <w:rPr>
                <w:rFonts w:asciiTheme="minorHAnsi" w:hAnsiTheme="minorHAnsi"/>
                <w:szCs w:val="22"/>
              </w:rPr>
            </w:pPr>
            <w:r>
              <w:rPr>
                <w:rFonts w:asciiTheme="minorHAnsi" w:hAnsiTheme="minorHAnsi"/>
                <w:szCs w:val="22"/>
              </w:rPr>
              <w:t>Balance = 0</w:t>
            </w:r>
          </w:p>
          <w:p w:rsidR="00657E73" w:rsidRPr="00C50669" w:rsidRDefault="00657E73" w:rsidP="00657E73">
            <w:pPr>
              <w:pStyle w:val="bp"/>
              <w:rPr>
                <w:rFonts w:asciiTheme="minorHAnsi" w:hAnsiTheme="minorHAnsi"/>
                <w:szCs w:val="22"/>
              </w:rPr>
            </w:pPr>
            <w:r>
              <w:rPr>
                <w:rFonts w:asciiTheme="minorHAnsi" w:hAnsiTheme="minorHAnsi"/>
                <w:szCs w:val="22"/>
              </w:rPr>
              <w:t>Limit = 0</w:t>
            </w:r>
          </w:p>
        </w:tc>
        <w:tc>
          <w:tcPr>
            <w:tcW w:w="573" w:type="pct"/>
            <w:tcBorders>
              <w:top w:val="single" w:sz="6" w:space="0" w:color="auto"/>
              <w:left w:val="single" w:sz="6" w:space="0" w:color="auto"/>
              <w:bottom w:val="single" w:sz="6" w:space="0" w:color="auto"/>
              <w:right w:val="single" w:sz="6" w:space="0" w:color="auto"/>
            </w:tcBorders>
          </w:tcPr>
          <w:p w:rsidR="00657E73" w:rsidRPr="00C50669" w:rsidRDefault="00657E73" w:rsidP="00657E73">
            <w:pPr>
              <w:pStyle w:val="bp"/>
              <w:rPr>
                <w:rFonts w:asciiTheme="minorHAnsi" w:hAnsiTheme="minorHAnsi"/>
                <w:szCs w:val="22"/>
              </w:rPr>
            </w:pPr>
            <w:r>
              <w:rPr>
                <w:rFonts w:asciiTheme="minorHAnsi" w:hAnsiTheme="minorHAnsi"/>
                <w:szCs w:val="22"/>
              </w:rPr>
              <w:t>Fail</w:t>
            </w:r>
          </w:p>
        </w:tc>
      </w:tr>
    </w:tbl>
    <w:p w:rsidR="00657E73" w:rsidRDefault="00657E73" w:rsidP="00657E73">
      <w:r>
        <w:br w:type="page"/>
      </w:r>
      <w:r w:rsidRPr="00A87FC2">
        <w:rPr>
          <w:b/>
          <w:sz w:val="28"/>
        </w:rPr>
        <w:lastRenderedPageBreak/>
        <w:t>Result</w:t>
      </w:r>
    </w:p>
    <w:p w:rsidR="00657E73" w:rsidRDefault="00657E73" w:rsidP="00657E73">
      <w:pPr>
        <w:spacing w:before="0" w:after="0"/>
        <w:rPr>
          <w:rFonts w:eastAsiaTheme="majorEastAsia" w:cstheme="majorBidi"/>
          <w:i/>
          <w:color w:val="1F4E79" w:themeColor="accent1" w:themeShade="80"/>
          <w:sz w:val="24"/>
          <w:szCs w:val="26"/>
        </w:rPr>
      </w:pPr>
      <w:r w:rsidRPr="00A87FC2">
        <w:rPr>
          <w:rFonts w:eastAsiaTheme="majorEastAsia" w:cstheme="majorBidi"/>
          <w:i/>
          <w:color w:val="1F4E79" w:themeColor="accent1" w:themeShade="80"/>
          <w:sz w:val="24"/>
          <w:szCs w:val="26"/>
        </w:rPr>
        <w:t xml:space="preserve">1. </w:t>
      </w:r>
      <w:r>
        <w:rPr>
          <w:rFonts w:eastAsiaTheme="majorEastAsia" w:cstheme="majorBidi"/>
          <w:i/>
          <w:color w:val="1F4E79" w:themeColor="accent1" w:themeShade="80"/>
          <w:sz w:val="24"/>
          <w:szCs w:val="26"/>
        </w:rPr>
        <w:t>When balance exceeds bet: PASS</w:t>
      </w:r>
    </w:p>
    <w:p w:rsidR="00657E73" w:rsidRDefault="00657E73" w:rsidP="00657E73">
      <w:pPr>
        <w:spacing w:before="0" w:after="0"/>
        <w:rPr>
          <w:rFonts w:eastAsiaTheme="majorEastAsia" w:cstheme="majorBidi"/>
          <w:i/>
          <w:color w:val="1F4E79" w:themeColor="accent1" w:themeShade="80"/>
          <w:sz w:val="24"/>
          <w:szCs w:val="26"/>
        </w:rPr>
      </w:pPr>
      <w:r>
        <w:rPr>
          <w:rFonts w:eastAsiaTheme="majorEastAsia" w:cstheme="majorBidi"/>
          <w:i/>
          <w:noProof/>
          <w:color w:val="1F4E79" w:themeColor="accent1" w:themeShade="80"/>
          <w:sz w:val="24"/>
          <w:szCs w:val="26"/>
          <w:lang w:val="en-US"/>
        </w:rPr>
        <w:drawing>
          <wp:inline distT="0" distB="0" distL="0" distR="0">
            <wp:extent cx="4681220" cy="3316605"/>
            <wp:effectExtent l="19050" t="0" r="508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681220" cy="3316605"/>
                    </a:xfrm>
                    <a:prstGeom prst="rect">
                      <a:avLst/>
                    </a:prstGeom>
                    <a:noFill/>
                    <a:ln w="9525">
                      <a:noFill/>
                      <a:miter lim="800000"/>
                      <a:headEnd/>
                      <a:tailEnd/>
                    </a:ln>
                  </pic:spPr>
                </pic:pic>
              </a:graphicData>
            </a:graphic>
          </wp:inline>
        </w:drawing>
      </w:r>
    </w:p>
    <w:p w:rsidR="00657E73" w:rsidRDefault="00657E73" w:rsidP="00657E73">
      <w:pPr>
        <w:spacing w:before="0" w:after="0"/>
        <w:rPr>
          <w:rFonts w:eastAsiaTheme="majorEastAsia" w:cstheme="majorBidi"/>
          <w:i/>
          <w:color w:val="1F4E79" w:themeColor="accent1" w:themeShade="80"/>
          <w:sz w:val="24"/>
          <w:szCs w:val="26"/>
        </w:rPr>
      </w:pPr>
      <w:r>
        <w:rPr>
          <w:rFonts w:eastAsiaTheme="majorEastAsia" w:cstheme="majorBidi"/>
          <w:i/>
          <w:noProof/>
          <w:color w:val="1F4E79" w:themeColor="accent1" w:themeShade="80"/>
          <w:sz w:val="24"/>
          <w:szCs w:val="26"/>
          <w:lang w:val="en-US"/>
        </w:rPr>
        <w:drawing>
          <wp:inline distT="0" distB="0" distL="0" distR="0">
            <wp:extent cx="4146550" cy="1403350"/>
            <wp:effectExtent l="19050" t="0" r="635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4146550" cy="1403350"/>
                    </a:xfrm>
                    <a:prstGeom prst="rect">
                      <a:avLst/>
                    </a:prstGeom>
                    <a:noFill/>
                    <a:ln w="9525">
                      <a:noFill/>
                      <a:miter lim="800000"/>
                      <a:headEnd/>
                      <a:tailEnd/>
                    </a:ln>
                  </pic:spPr>
                </pic:pic>
              </a:graphicData>
            </a:graphic>
          </wp:inline>
        </w:drawing>
      </w:r>
    </w:p>
    <w:p w:rsidR="00657E73" w:rsidRPr="00A87FC2" w:rsidRDefault="00657E73" w:rsidP="00657E73">
      <w:pPr>
        <w:spacing w:before="0" w:after="0"/>
        <w:rPr>
          <w:rFonts w:eastAsiaTheme="majorEastAsia" w:cstheme="majorBidi"/>
          <w:i/>
          <w:color w:val="1F4E79" w:themeColor="accent1" w:themeShade="80"/>
          <w:sz w:val="24"/>
          <w:szCs w:val="26"/>
        </w:rPr>
      </w:pPr>
      <w:r>
        <w:rPr>
          <w:rFonts w:eastAsiaTheme="majorEastAsia" w:cstheme="majorBidi"/>
          <w:i/>
          <w:color w:val="1F4E79" w:themeColor="accent1" w:themeShade="80"/>
          <w:sz w:val="24"/>
          <w:szCs w:val="26"/>
        </w:rPr>
        <w:t xml:space="preserve">2. When balance equals bet: FAIL </w:t>
      </w:r>
    </w:p>
    <w:p w:rsidR="00657E73" w:rsidRPr="00C50669" w:rsidRDefault="00657E73" w:rsidP="00657E73">
      <w:r w:rsidRPr="00C50669">
        <w:lastRenderedPageBreak/>
        <w:t xml:space="preserve"> </w:t>
      </w:r>
      <w:r>
        <w:rPr>
          <w:noProof/>
          <w:lang w:val="en-US"/>
        </w:rPr>
        <w:drawing>
          <wp:inline distT="0" distB="0" distL="0" distR="0">
            <wp:extent cx="4763135" cy="3487420"/>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4763135" cy="3487420"/>
                    </a:xfrm>
                    <a:prstGeom prst="rect">
                      <a:avLst/>
                    </a:prstGeom>
                    <a:noFill/>
                    <a:ln w="9525">
                      <a:noFill/>
                      <a:miter lim="800000"/>
                      <a:headEnd/>
                      <a:tailEnd/>
                    </a:ln>
                  </pic:spPr>
                </pic:pic>
              </a:graphicData>
            </a:graphic>
          </wp:inline>
        </w:drawing>
      </w:r>
    </w:p>
    <w:p w:rsidR="00657E73" w:rsidRPr="00657E73" w:rsidRDefault="00657E73" w:rsidP="00657E73">
      <w:pPr>
        <w:spacing w:before="0" w:after="0"/>
        <w:rPr>
          <w:rFonts w:eastAsiaTheme="majorEastAsia" w:cstheme="majorBidi"/>
          <w:color w:val="1F4E79" w:themeColor="accent1" w:themeShade="80"/>
          <w:sz w:val="26"/>
          <w:szCs w:val="26"/>
        </w:rPr>
      </w:pPr>
      <w:r>
        <w:rPr>
          <w:rFonts w:eastAsiaTheme="majorEastAsia" w:cstheme="majorBidi"/>
          <w:noProof/>
          <w:color w:val="1F4E79" w:themeColor="accent1" w:themeShade="80"/>
          <w:sz w:val="26"/>
          <w:szCs w:val="26"/>
          <w:lang w:val="en-US"/>
        </w:rPr>
        <w:drawing>
          <wp:inline distT="0" distB="0" distL="0" distR="0">
            <wp:extent cx="4199890" cy="1127125"/>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4199890" cy="1127125"/>
                    </a:xfrm>
                    <a:prstGeom prst="rect">
                      <a:avLst/>
                    </a:prstGeom>
                    <a:noFill/>
                    <a:ln w="9525">
                      <a:noFill/>
                      <a:miter lim="800000"/>
                      <a:headEnd/>
                      <a:tailEnd/>
                    </a:ln>
                  </pic:spPr>
                </pic:pic>
              </a:graphicData>
            </a:graphic>
          </wp:inline>
        </w:drawing>
      </w:r>
    </w:p>
    <w:p w:rsidR="00657E73" w:rsidRPr="00C50669" w:rsidRDefault="00657E73" w:rsidP="00657E73">
      <w:pPr>
        <w:pStyle w:val="Heading2"/>
      </w:pPr>
      <w:bookmarkStart w:id="20" w:name="_Toc495914600"/>
      <w:r w:rsidRPr="00C50669">
        <w:t>Tracing</w:t>
      </w:r>
      <w:bookmarkEnd w:id="20"/>
    </w:p>
    <w:p w:rsidR="00657E73" w:rsidRDefault="00657E73" w:rsidP="00657E73">
      <w:r>
        <w:t xml:space="preserve">It could first be identified that the first trace is from the </w:t>
      </w:r>
      <w:r w:rsidRPr="008A7469">
        <w:rPr>
          <w:b/>
        </w:rPr>
        <w:t>Main.java</w:t>
      </w:r>
      <w:r>
        <w:t xml:space="preserve"> where the game is decided to continue or stop.</w:t>
      </w:r>
    </w:p>
    <w:p w:rsidR="00657E73" w:rsidRDefault="00657E73" w:rsidP="00657E73">
      <w:r>
        <w:rPr>
          <w:noProof/>
          <w:lang w:val="en-US"/>
        </w:rPr>
        <w:drawing>
          <wp:inline distT="0" distB="0" distL="0" distR="0">
            <wp:extent cx="4781550" cy="647700"/>
            <wp:effectExtent l="19050" t="0" r="0" b="0"/>
            <wp:docPr id="5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cstate="print"/>
                    <a:srcRect/>
                    <a:stretch>
                      <a:fillRect/>
                    </a:stretch>
                  </pic:blipFill>
                  <pic:spPr bwMode="auto">
                    <a:xfrm>
                      <a:off x="0" y="0"/>
                      <a:ext cx="4781550" cy="647700"/>
                    </a:xfrm>
                    <a:prstGeom prst="rect">
                      <a:avLst/>
                    </a:prstGeom>
                    <a:noFill/>
                    <a:ln w="9525">
                      <a:noFill/>
                      <a:miter lim="800000"/>
                      <a:headEnd/>
                      <a:tailEnd/>
                    </a:ln>
                  </pic:spPr>
                </pic:pic>
              </a:graphicData>
            </a:graphic>
          </wp:inline>
        </w:drawing>
      </w:r>
    </w:p>
    <w:p w:rsidR="00657E73" w:rsidRDefault="00657E73" w:rsidP="00657E73">
      <w:r>
        <w:t xml:space="preserve">It is then identified that the bug problem is probably with the first condition, where the game must stop while the player exceeds the balance by bet amount. This method is included in the </w:t>
      </w:r>
      <w:r w:rsidRPr="007E372C">
        <w:rPr>
          <w:b/>
        </w:rPr>
        <w:t>Player.java</w:t>
      </w:r>
      <w:r>
        <w:t xml:space="preserve"> as:</w:t>
      </w:r>
    </w:p>
    <w:p w:rsidR="00657E73" w:rsidRDefault="00657E73" w:rsidP="00657E73">
      <w:r>
        <w:rPr>
          <w:noProof/>
          <w:lang w:val="en-US"/>
        </w:rPr>
        <w:drawing>
          <wp:inline distT="0" distB="0" distL="0" distR="0">
            <wp:extent cx="3543300" cy="1057275"/>
            <wp:effectExtent l="19050" t="0" r="0" b="0"/>
            <wp:docPr id="5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cstate="print"/>
                    <a:srcRect/>
                    <a:stretch>
                      <a:fillRect/>
                    </a:stretch>
                  </pic:blipFill>
                  <pic:spPr bwMode="auto">
                    <a:xfrm>
                      <a:off x="0" y="0"/>
                      <a:ext cx="3543300" cy="1057275"/>
                    </a:xfrm>
                    <a:prstGeom prst="rect">
                      <a:avLst/>
                    </a:prstGeom>
                    <a:noFill/>
                    <a:ln w="9525">
                      <a:noFill/>
                      <a:miter lim="800000"/>
                      <a:headEnd/>
                      <a:tailEnd/>
                    </a:ln>
                  </pic:spPr>
                </pic:pic>
              </a:graphicData>
            </a:graphic>
          </wp:inline>
        </w:drawing>
      </w:r>
    </w:p>
    <w:p w:rsidR="00657E73" w:rsidRDefault="00657E73" w:rsidP="00657E73">
      <w:r>
        <w:t>So in this case, if the limit is 0, the game would continue as long as the balance - bet &gt; 0. So in the case that the bet is 5 as in main file, when the balance is 5, the game would stop as "5 - 5 &gt; 0" is false.</w:t>
      </w:r>
    </w:p>
    <w:p w:rsidR="00657E73" w:rsidRDefault="00657E73" w:rsidP="00657E73">
      <w:pPr>
        <w:pStyle w:val="Heading2"/>
      </w:pPr>
      <w:bookmarkStart w:id="21" w:name="_Toc495431979"/>
      <w:bookmarkStart w:id="22" w:name="_Toc495914601"/>
      <w:r>
        <w:lastRenderedPageBreak/>
        <w:t>Hypothesis</w:t>
      </w:r>
      <w:bookmarkEnd w:id="21"/>
      <w:bookmarkEnd w:id="22"/>
    </w:p>
    <w:p w:rsidR="00657E73" w:rsidRDefault="00657E73" w:rsidP="00657E73">
      <w:r>
        <w:t xml:space="preserve">From the above guess, three hypotheses are proposed: </w:t>
      </w:r>
    </w:p>
    <w:p w:rsidR="00657E73" w:rsidRDefault="00657E73" w:rsidP="007F1C8A">
      <w:pPr>
        <w:pStyle w:val="ListParagraph"/>
        <w:numPr>
          <w:ilvl w:val="0"/>
          <w:numId w:val="4"/>
        </w:numPr>
        <w:tabs>
          <w:tab w:val="left" w:pos="2145"/>
        </w:tabs>
        <w:spacing w:before="0"/>
      </w:pPr>
      <w:r w:rsidRPr="0087636F">
        <w:rPr>
          <w:b/>
        </w:rPr>
        <w:t>Hypothesis 1:</w:t>
      </w:r>
      <w:r w:rsidRPr="00C50669">
        <w:t xml:space="preserve"> </w:t>
      </w:r>
      <w:proofErr w:type="spellStart"/>
      <w:r w:rsidRPr="000364D8">
        <w:rPr>
          <w:i/>
        </w:rPr>
        <w:t>setLimit</w:t>
      </w:r>
      <w:proofErr w:type="spellEnd"/>
      <w:r w:rsidRPr="000364D8">
        <w:rPr>
          <w:i/>
        </w:rPr>
        <w:t>()</w:t>
      </w:r>
      <w:r>
        <w:t xml:space="preserve"> method correctly assigns limit as zero. </w:t>
      </w:r>
    </w:p>
    <w:p w:rsidR="00657E73" w:rsidRDefault="00657E73" w:rsidP="007F1C8A">
      <w:pPr>
        <w:pStyle w:val="ListParagraph"/>
        <w:numPr>
          <w:ilvl w:val="0"/>
          <w:numId w:val="4"/>
        </w:numPr>
        <w:tabs>
          <w:tab w:val="left" w:pos="2145"/>
        </w:tabs>
        <w:spacing w:before="0"/>
      </w:pPr>
      <w:r w:rsidRPr="000364D8">
        <w:rPr>
          <w:b/>
        </w:rPr>
        <w:t xml:space="preserve">Hypothesis </w:t>
      </w:r>
      <w:r>
        <w:rPr>
          <w:b/>
        </w:rPr>
        <w:t>2</w:t>
      </w:r>
      <w:r w:rsidRPr="000364D8">
        <w:rPr>
          <w:b/>
          <w:i/>
        </w:rPr>
        <w:t>:</w:t>
      </w:r>
      <w:r w:rsidRPr="000364D8">
        <w:rPr>
          <w:i/>
        </w:rPr>
        <w:t xml:space="preserve"> </w:t>
      </w:r>
      <w:proofErr w:type="spellStart"/>
      <w:r w:rsidRPr="000364D8">
        <w:rPr>
          <w:i/>
        </w:rPr>
        <w:t>balanceExceedsLimitBy</w:t>
      </w:r>
      <w:proofErr w:type="spellEnd"/>
      <w:r>
        <w:t xml:space="preserve"> does not include the minimum limit.</w:t>
      </w:r>
    </w:p>
    <w:p w:rsidR="00657E73" w:rsidRDefault="00657E73" w:rsidP="007F1C8A">
      <w:pPr>
        <w:pStyle w:val="ListParagraph"/>
        <w:numPr>
          <w:ilvl w:val="0"/>
          <w:numId w:val="4"/>
        </w:numPr>
        <w:tabs>
          <w:tab w:val="left" w:pos="2145"/>
        </w:tabs>
        <w:spacing w:before="0"/>
      </w:pPr>
      <w:r>
        <w:rPr>
          <w:b/>
        </w:rPr>
        <w:t>Hypothesis 3:</w:t>
      </w:r>
      <w:r>
        <w:t xml:space="preserve"> </w:t>
      </w:r>
      <w:r w:rsidRPr="00C50669">
        <w:t xml:space="preserve">The </w:t>
      </w:r>
      <w:r>
        <w:t>game ends when the limit is reached.</w:t>
      </w:r>
    </w:p>
    <w:p w:rsidR="00657E73" w:rsidRDefault="00657E73" w:rsidP="00657E73">
      <w:r>
        <w:t xml:space="preserve">The testing of the hypotheses is conducted by putting breakpoints at   </w:t>
      </w:r>
    </w:p>
    <w:p w:rsidR="00657E73" w:rsidRDefault="00657E73" w:rsidP="00657E73">
      <w:pPr>
        <w:rPr>
          <w:rFonts w:ascii="Consolas" w:hAnsi="Consolas" w:cs="Consolas"/>
          <w:color w:val="000000"/>
          <w:sz w:val="20"/>
          <w:szCs w:val="20"/>
        </w:rPr>
      </w:pPr>
      <w:r>
        <w:t xml:space="preserve"> </w:t>
      </w:r>
      <w:r>
        <w:rPr>
          <w:rFonts w:ascii="Consolas" w:hAnsi="Consolas" w:cs="Consolas"/>
          <w:b/>
          <w:bCs/>
          <w:color w:val="7F0055"/>
          <w:sz w:val="20"/>
          <w:szCs w:val="20"/>
          <w:highlight w:val="lightGray"/>
          <w:lang w:val="en-US"/>
        </w:rPr>
        <w:t>return</w:t>
      </w:r>
      <w:r>
        <w:rPr>
          <w:rFonts w:ascii="Consolas" w:hAnsi="Consolas" w:cs="Consolas"/>
          <w:color w:val="000000"/>
          <w:sz w:val="20"/>
          <w:szCs w:val="20"/>
          <w:highlight w:val="lightGray"/>
          <w:lang w:val="en-US"/>
        </w:rPr>
        <w:t xml:space="preserve"> (</w:t>
      </w:r>
      <w:r>
        <w:rPr>
          <w:rFonts w:ascii="Consolas" w:hAnsi="Consolas" w:cs="Consolas"/>
          <w:color w:val="0000C0"/>
          <w:sz w:val="20"/>
          <w:szCs w:val="20"/>
          <w:highlight w:val="lightGray"/>
          <w:lang w:val="en-US"/>
        </w:rPr>
        <w:t>balance</w:t>
      </w:r>
      <w:r>
        <w:rPr>
          <w:rFonts w:ascii="Consolas" w:hAnsi="Consolas" w:cs="Consolas"/>
          <w:color w:val="000000"/>
          <w:sz w:val="20"/>
          <w:szCs w:val="20"/>
          <w:highlight w:val="lightGray"/>
          <w:lang w:val="en-US"/>
        </w:rPr>
        <w:t xml:space="preserve"> - </w:t>
      </w:r>
      <w:r>
        <w:rPr>
          <w:rFonts w:ascii="Consolas" w:hAnsi="Consolas" w:cs="Consolas"/>
          <w:color w:val="6A3E3E"/>
          <w:sz w:val="20"/>
          <w:szCs w:val="20"/>
          <w:highlight w:val="lightGray"/>
          <w:lang w:val="en-US"/>
        </w:rPr>
        <w:t>amount</w:t>
      </w:r>
      <w:r>
        <w:rPr>
          <w:rFonts w:ascii="Consolas" w:hAnsi="Consolas" w:cs="Consolas"/>
          <w:color w:val="000000"/>
          <w:sz w:val="20"/>
          <w:szCs w:val="20"/>
          <w:highlight w:val="lightGray"/>
          <w:lang w:val="en-US"/>
        </w:rPr>
        <w:t xml:space="preserve"> &gt; </w:t>
      </w:r>
      <w:r>
        <w:rPr>
          <w:rFonts w:ascii="Consolas" w:hAnsi="Consolas" w:cs="Consolas"/>
          <w:color w:val="0000C0"/>
          <w:sz w:val="20"/>
          <w:szCs w:val="20"/>
          <w:highlight w:val="lightGray"/>
          <w:lang w:val="en-US"/>
        </w:rPr>
        <w:t>limit</w:t>
      </w:r>
      <w:r>
        <w:rPr>
          <w:rFonts w:ascii="Consolas" w:hAnsi="Consolas" w:cs="Consolas"/>
          <w:color w:val="000000"/>
          <w:sz w:val="20"/>
          <w:szCs w:val="20"/>
          <w:highlight w:val="lightGray"/>
          <w:lang w:val="en-US"/>
        </w:rPr>
        <w:t>);</w:t>
      </w:r>
      <w:r>
        <w:rPr>
          <w:rFonts w:ascii="Consolas" w:hAnsi="Consolas" w:cs="Consolas"/>
          <w:color w:val="000000"/>
          <w:sz w:val="20"/>
          <w:szCs w:val="20"/>
          <w:lang w:val="en-US"/>
        </w:rPr>
        <w:t xml:space="preserve"> (in Player.java)</w:t>
      </w:r>
    </w:p>
    <w:p w:rsidR="00657E73" w:rsidRDefault="00657E73" w:rsidP="00657E73">
      <w:r w:rsidRPr="006414A1">
        <w:t xml:space="preserve">The </w:t>
      </w:r>
      <w:r>
        <w:t>debugging shows the results for the hypotheses as below:</w:t>
      </w:r>
    </w:p>
    <w:tbl>
      <w:tblPr>
        <w:tblStyle w:val="TableGrid"/>
        <w:tblW w:w="11070" w:type="dxa"/>
        <w:tblInd w:w="-702" w:type="dxa"/>
        <w:tblLayout w:type="fixed"/>
        <w:tblLook w:val="04A0"/>
      </w:tblPr>
      <w:tblGrid>
        <w:gridCol w:w="2340"/>
        <w:gridCol w:w="8730"/>
      </w:tblGrid>
      <w:tr w:rsidR="00657E73" w:rsidTr="00657E73">
        <w:tc>
          <w:tcPr>
            <w:tcW w:w="2340" w:type="dxa"/>
            <w:shd w:val="clear" w:color="auto" w:fill="D9D9D9" w:themeFill="background1" w:themeFillShade="D9"/>
          </w:tcPr>
          <w:p w:rsidR="00657E73" w:rsidRPr="00CA601F" w:rsidRDefault="00657E73" w:rsidP="00657E73">
            <w:pPr>
              <w:jc w:val="center"/>
              <w:rPr>
                <w:b/>
              </w:rPr>
            </w:pPr>
            <w:r w:rsidRPr="00CA601F">
              <w:rPr>
                <w:b/>
              </w:rPr>
              <w:t>HYPOTHESIS</w:t>
            </w:r>
          </w:p>
        </w:tc>
        <w:tc>
          <w:tcPr>
            <w:tcW w:w="8730" w:type="dxa"/>
            <w:shd w:val="clear" w:color="auto" w:fill="D9D9D9" w:themeFill="background1" w:themeFillShade="D9"/>
          </w:tcPr>
          <w:p w:rsidR="00657E73" w:rsidRPr="00CA601F" w:rsidRDefault="00657E73" w:rsidP="00657E73">
            <w:pPr>
              <w:jc w:val="center"/>
              <w:rPr>
                <w:b/>
              </w:rPr>
            </w:pPr>
            <w:r w:rsidRPr="00CA601F">
              <w:rPr>
                <w:b/>
              </w:rPr>
              <w:t>RESULT</w:t>
            </w:r>
          </w:p>
        </w:tc>
      </w:tr>
      <w:tr w:rsidR="00657E73" w:rsidTr="00657E73">
        <w:tc>
          <w:tcPr>
            <w:tcW w:w="2340" w:type="dxa"/>
          </w:tcPr>
          <w:p w:rsidR="00657E73" w:rsidRDefault="00657E73" w:rsidP="00657E73">
            <w:pPr>
              <w:pStyle w:val="ListParagraph"/>
              <w:tabs>
                <w:tab w:val="left" w:pos="2145"/>
              </w:tabs>
              <w:spacing w:before="0"/>
              <w:ind w:left="0"/>
            </w:pPr>
            <w:r w:rsidRPr="0087636F">
              <w:rPr>
                <w:b/>
              </w:rPr>
              <w:t>Hypothesis 1:</w:t>
            </w:r>
            <w:r w:rsidRPr="00C50669">
              <w:t xml:space="preserve"> </w:t>
            </w:r>
            <w:proofErr w:type="spellStart"/>
            <w:r w:rsidRPr="000364D8">
              <w:rPr>
                <w:i/>
              </w:rPr>
              <w:t>setLimit</w:t>
            </w:r>
            <w:proofErr w:type="spellEnd"/>
            <w:r w:rsidRPr="000364D8">
              <w:rPr>
                <w:i/>
              </w:rPr>
              <w:t>()</w:t>
            </w:r>
            <w:r>
              <w:t xml:space="preserve"> method correctly assigns limit as zero. </w:t>
            </w:r>
          </w:p>
          <w:p w:rsidR="00657E73" w:rsidRDefault="00657E73" w:rsidP="00657E73"/>
        </w:tc>
        <w:tc>
          <w:tcPr>
            <w:tcW w:w="8730" w:type="dxa"/>
          </w:tcPr>
          <w:p w:rsidR="00657E73" w:rsidRDefault="00657E73" w:rsidP="00657E73">
            <w:r>
              <w:t>(1) is correct</w:t>
            </w:r>
            <w:r w:rsidRPr="007E4DF6">
              <w:rPr>
                <w:rFonts w:eastAsiaTheme="minorHAnsi"/>
                <w:lang w:bidi="ar-SA"/>
              </w:rPr>
              <w:object w:dxaOrig="1090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5pt;height:150.7pt" o:ole="">
                  <v:imagedata r:id="rId52" o:title=""/>
                </v:shape>
                <o:OLEObject Type="Embed" ProgID="PBrush" ShapeID="_x0000_i1025" DrawAspect="Content" ObjectID="_1569656473" r:id="rId53"/>
              </w:object>
            </w:r>
          </w:p>
        </w:tc>
      </w:tr>
      <w:tr w:rsidR="00657E73" w:rsidTr="00657E73">
        <w:tc>
          <w:tcPr>
            <w:tcW w:w="2340" w:type="dxa"/>
          </w:tcPr>
          <w:p w:rsidR="00657E73" w:rsidRDefault="00657E73" w:rsidP="00657E73">
            <w:pPr>
              <w:pStyle w:val="ListParagraph"/>
              <w:tabs>
                <w:tab w:val="left" w:pos="2145"/>
              </w:tabs>
              <w:spacing w:before="0"/>
              <w:ind w:left="0"/>
            </w:pPr>
            <w:r>
              <w:rPr>
                <w:b/>
              </w:rPr>
              <w:t>Hypothesis 2</w:t>
            </w:r>
            <w:r w:rsidRPr="000364D8">
              <w:rPr>
                <w:b/>
              </w:rPr>
              <w:t>:</w:t>
            </w:r>
            <w:r>
              <w:t xml:space="preserve"> </w:t>
            </w:r>
            <w:r w:rsidRPr="00C50669">
              <w:t xml:space="preserve">The </w:t>
            </w:r>
            <w:r>
              <w:t>game ends (negatively) when the limit is reached.</w:t>
            </w:r>
          </w:p>
          <w:p w:rsidR="00657E73" w:rsidRDefault="00657E73" w:rsidP="00657E73">
            <w:pPr>
              <w:pStyle w:val="ListParagraph"/>
              <w:tabs>
                <w:tab w:val="left" w:pos="2145"/>
              </w:tabs>
              <w:spacing w:before="0"/>
              <w:ind w:left="0"/>
            </w:pPr>
          </w:p>
        </w:tc>
        <w:tc>
          <w:tcPr>
            <w:tcW w:w="8730" w:type="dxa"/>
          </w:tcPr>
          <w:p w:rsidR="00657E73" w:rsidRDefault="00657E73" w:rsidP="00657E73">
            <w:r>
              <w:t>After run, the game as at balance = 5, limit = 0 so (2) is verified.</w:t>
            </w:r>
          </w:p>
          <w:p w:rsidR="00657E73" w:rsidRDefault="00657E73" w:rsidP="00657E73">
            <w:r w:rsidRPr="007E4DF6">
              <w:rPr>
                <w:rFonts w:eastAsiaTheme="minorHAnsi"/>
                <w:lang w:bidi="ar-SA"/>
              </w:rPr>
              <w:object w:dxaOrig="12735" w:dyaOrig="4335">
                <v:shape id="_x0000_i1026" type="#_x0000_t75" style="width:425.3pt;height:144.85pt" o:ole="">
                  <v:imagedata r:id="rId54" o:title=""/>
                </v:shape>
                <o:OLEObject Type="Embed" ProgID="PBrush" ShapeID="_x0000_i1026" DrawAspect="Content" ObjectID="_1569656474" r:id="rId55"/>
              </w:object>
            </w:r>
          </w:p>
        </w:tc>
      </w:tr>
      <w:tr w:rsidR="00657E73" w:rsidTr="00657E73">
        <w:tc>
          <w:tcPr>
            <w:tcW w:w="2340" w:type="dxa"/>
          </w:tcPr>
          <w:p w:rsidR="00657E73" w:rsidRDefault="00657E73" w:rsidP="00657E73">
            <w:pPr>
              <w:pStyle w:val="ListParagraph"/>
              <w:tabs>
                <w:tab w:val="left" w:pos="2145"/>
              </w:tabs>
              <w:spacing w:before="0"/>
              <w:ind w:left="0"/>
            </w:pPr>
            <w:r w:rsidRPr="000364D8">
              <w:rPr>
                <w:b/>
              </w:rPr>
              <w:t xml:space="preserve">Hypothesis </w:t>
            </w:r>
            <w:r>
              <w:rPr>
                <w:b/>
              </w:rPr>
              <w:t>3</w:t>
            </w:r>
            <w:r w:rsidRPr="000364D8">
              <w:rPr>
                <w:b/>
                <w:i/>
              </w:rPr>
              <w:t>:</w:t>
            </w:r>
            <w:r w:rsidRPr="000364D8">
              <w:rPr>
                <w:i/>
              </w:rPr>
              <w:t xml:space="preserve"> </w:t>
            </w:r>
            <w:proofErr w:type="spellStart"/>
            <w:r w:rsidRPr="000364D8">
              <w:rPr>
                <w:i/>
              </w:rPr>
              <w:t>balanceExceedsLimitBy</w:t>
            </w:r>
            <w:proofErr w:type="spellEnd"/>
            <w:r>
              <w:t xml:space="preserve"> does not include the minimum limit.</w:t>
            </w:r>
          </w:p>
        </w:tc>
        <w:tc>
          <w:tcPr>
            <w:tcW w:w="8730" w:type="dxa"/>
          </w:tcPr>
          <w:p w:rsidR="00657E73" w:rsidRDefault="00657E73" w:rsidP="00657E73">
            <w:r>
              <w:t>This is apparently true</w:t>
            </w:r>
          </w:p>
          <w:p w:rsidR="00657E73" w:rsidRDefault="00657E73" w:rsidP="00657E73">
            <w:r>
              <w:rPr>
                <w:noProof/>
                <w:lang w:val="en-US"/>
              </w:rPr>
              <w:drawing>
                <wp:inline distT="0" distB="0" distL="0" distR="0">
                  <wp:extent cx="3891280" cy="563245"/>
                  <wp:effectExtent l="1905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3891280" cy="563245"/>
                          </a:xfrm>
                          <a:prstGeom prst="rect">
                            <a:avLst/>
                          </a:prstGeom>
                          <a:noFill/>
                          <a:ln w="9525">
                            <a:noFill/>
                            <a:miter lim="800000"/>
                            <a:headEnd/>
                            <a:tailEnd/>
                          </a:ln>
                        </pic:spPr>
                      </pic:pic>
                    </a:graphicData>
                  </a:graphic>
                </wp:inline>
              </w:drawing>
            </w:r>
          </w:p>
        </w:tc>
      </w:tr>
    </w:tbl>
    <w:p w:rsidR="00657E73" w:rsidRDefault="00657E73" w:rsidP="00657E73">
      <w:pPr>
        <w:pStyle w:val="Heading2"/>
      </w:pPr>
      <w:bookmarkStart w:id="23" w:name="_Toc495914602"/>
      <w:r>
        <w:lastRenderedPageBreak/>
        <w:t>Resolution</w:t>
      </w:r>
      <w:bookmarkEnd w:id="23"/>
    </w:p>
    <w:p w:rsidR="00657E73" w:rsidRDefault="00657E73" w:rsidP="00657E73">
      <w:r>
        <w:t>The bug can simply be fixed if putting an equal sign into the method as:</w:t>
      </w:r>
    </w:p>
    <w:p w:rsidR="00657E73" w:rsidRDefault="00657E73" w:rsidP="00657E73">
      <w:r>
        <w:rPr>
          <w:noProof/>
          <w:lang w:val="en-US"/>
        </w:rPr>
        <w:drawing>
          <wp:inline distT="0" distB="0" distL="0" distR="0">
            <wp:extent cx="3733800" cy="1095375"/>
            <wp:effectExtent l="19050" t="0" r="0" b="0"/>
            <wp:docPr id="5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cstate="print"/>
                    <a:srcRect/>
                    <a:stretch>
                      <a:fillRect/>
                    </a:stretch>
                  </pic:blipFill>
                  <pic:spPr bwMode="auto">
                    <a:xfrm>
                      <a:off x="0" y="0"/>
                      <a:ext cx="3733800" cy="1095375"/>
                    </a:xfrm>
                    <a:prstGeom prst="rect">
                      <a:avLst/>
                    </a:prstGeom>
                    <a:noFill/>
                    <a:ln w="9525">
                      <a:noFill/>
                      <a:miter lim="800000"/>
                      <a:headEnd/>
                      <a:tailEnd/>
                    </a:ln>
                  </pic:spPr>
                </pic:pic>
              </a:graphicData>
            </a:graphic>
          </wp:inline>
        </w:drawing>
      </w:r>
    </w:p>
    <w:p w:rsidR="00657E73" w:rsidRDefault="00657E73" w:rsidP="00657E73">
      <w:r>
        <w:t xml:space="preserve">There is no risk in changing the  method.  As the method appears in </w:t>
      </w:r>
      <w:r w:rsidRPr="00C445D3">
        <w:rPr>
          <w:b/>
        </w:rPr>
        <w:t>Main.java</w:t>
      </w:r>
      <w:r>
        <w:t xml:space="preserve"> and </w:t>
      </w:r>
      <w:r w:rsidRPr="00C445D3">
        <w:rPr>
          <w:b/>
        </w:rPr>
        <w:t>Player.java</w:t>
      </w:r>
      <w:r>
        <w:rPr>
          <w:b/>
        </w:rPr>
        <w:t xml:space="preserve">, </w:t>
      </w:r>
      <w:r>
        <w:t xml:space="preserve">changing may fix both logical errors and errors within the loop. However, as the method also appears in </w:t>
      </w:r>
      <w:proofErr w:type="spellStart"/>
      <w:r w:rsidRPr="00C445D3">
        <w:rPr>
          <w:i/>
        </w:rPr>
        <w:t>takeBet</w:t>
      </w:r>
      <w:proofErr w:type="spellEnd"/>
      <w:r w:rsidRPr="00C445D3">
        <w:rPr>
          <w:i/>
        </w:rPr>
        <w:t xml:space="preserve"> </w:t>
      </w:r>
      <w:r>
        <w:t>method, it needs to be considered. From the first version, if the balance is equal to bet (</w:t>
      </w:r>
      <w:proofErr w:type="spellStart"/>
      <w:r>
        <w:t>balanceExcessLimitBy</w:t>
      </w:r>
      <w:proofErr w:type="spellEnd"/>
      <w:r>
        <w:t>(bet) = false), the exception would be called, and it is not correct. So if changing the code, this may fix potential problem.</w:t>
      </w:r>
    </w:p>
    <w:p w:rsidR="00657E73" w:rsidRPr="00320F65" w:rsidRDefault="00657E73" w:rsidP="00657E73">
      <w:r>
        <w:rPr>
          <w:noProof/>
          <w:lang w:val="en-US"/>
        </w:rPr>
        <w:drawing>
          <wp:inline distT="0" distB="0" distL="0" distR="0">
            <wp:extent cx="5943600" cy="667991"/>
            <wp:effectExtent l="19050" t="0" r="0" b="0"/>
            <wp:docPr id="5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8" cstate="print"/>
                    <a:srcRect/>
                    <a:stretch>
                      <a:fillRect/>
                    </a:stretch>
                  </pic:blipFill>
                  <pic:spPr bwMode="auto">
                    <a:xfrm>
                      <a:off x="0" y="0"/>
                      <a:ext cx="5943600" cy="667991"/>
                    </a:xfrm>
                    <a:prstGeom prst="rect">
                      <a:avLst/>
                    </a:prstGeom>
                    <a:noFill/>
                    <a:ln w="9525">
                      <a:noFill/>
                      <a:miter lim="800000"/>
                      <a:headEnd/>
                      <a:tailEnd/>
                    </a:ln>
                  </pic:spPr>
                </pic:pic>
              </a:graphicData>
            </a:graphic>
          </wp:inline>
        </w:drawing>
      </w:r>
    </w:p>
    <w:p w:rsidR="00657E73" w:rsidRDefault="00657E73" w:rsidP="00657E73">
      <w:pPr>
        <w:pStyle w:val="Heading2"/>
      </w:pPr>
      <w:bookmarkStart w:id="24" w:name="_Toc495914603"/>
      <w:r w:rsidRPr="00F70A16">
        <w:t>Result</w:t>
      </w:r>
      <w:bookmarkEnd w:id="24"/>
    </w:p>
    <w:p w:rsidR="00657E73" w:rsidRDefault="00657E73" w:rsidP="00657E73">
      <w:pPr>
        <w:pStyle w:val="Heading3"/>
      </w:pPr>
      <w:bookmarkStart w:id="25" w:name="_Toc495914604"/>
      <w:r>
        <w:t>Bug2Test.java</w:t>
      </w:r>
      <w:bookmarkEnd w:id="25"/>
    </w:p>
    <w:tbl>
      <w:tblPr>
        <w:tblStyle w:val="TableGrid"/>
        <w:tblW w:w="0" w:type="auto"/>
        <w:shd w:val="clear" w:color="auto" w:fill="D9D9D9" w:themeFill="background1" w:themeFillShade="D9"/>
        <w:tblLook w:val="04A0"/>
      </w:tblPr>
      <w:tblGrid>
        <w:gridCol w:w="4998"/>
        <w:gridCol w:w="4578"/>
      </w:tblGrid>
      <w:tr w:rsidR="00657E73" w:rsidRPr="00E84DF8" w:rsidTr="00657E73">
        <w:trPr>
          <w:tblHeader/>
        </w:trPr>
        <w:tc>
          <w:tcPr>
            <w:tcW w:w="2490" w:type="dxa"/>
            <w:shd w:val="clear" w:color="auto" w:fill="D9D9D9" w:themeFill="background1" w:themeFillShade="D9"/>
          </w:tcPr>
          <w:p w:rsidR="00657E73" w:rsidRPr="00E84DF8" w:rsidRDefault="00657E73" w:rsidP="00657E73">
            <w:pPr>
              <w:jc w:val="center"/>
              <w:rPr>
                <w:b/>
              </w:rPr>
            </w:pPr>
            <w:r w:rsidRPr="00E84DF8">
              <w:rPr>
                <w:b/>
              </w:rPr>
              <w:t>BEFORE</w:t>
            </w:r>
          </w:p>
        </w:tc>
        <w:tc>
          <w:tcPr>
            <w:tcW w:w="7086" w:type="dxa"/>
            <w:shd w:val="clear" w:color="auto" w:fill="D9D9D9" w:themeFill="background1" w:themeFillShade="D9"/>
          </w:tcPr>
          <w:p w:rsidR="00657E73" w:rsidRPr="00E84DF8" w:rsidRDefault="00657E73" w:rsidP="00657E73">
            <w:pPr>
              <w:jc w:val="center"/>
              <w:rPr>
                <w:b/>
              </w:rPr>
            </w:pPr>
            <w:r w:rsidRPr="00E84DF8">
              <w:rPr>
                <w:b/>
              </w:rPr>
              <w:t>AFTER</w:t>
            </w:r>
          </w:p>
        </w:tc>
      </w:tr>
      <w:tr w:rsidR="00657E73" w:rsidRPr="00E84DF8" w:rsidTr="00657E73">
        <w:tc>
          <w:tcPr>
            <w:tcW w:w="2490" w:type="dxa"/>
            <w:shd w:val="clear" w:color="auto" w:fill="auto"/>
          </w:tcPr>
          <w:p w:rsidR="00657E73" w:rsidRPr="00E84DF8" w:rsidRDefault="00657E73" w:rsidP="00657E73">
            <w:pPr>
              <w:jc w:val="center"/>
              <w:rPr>
                <w:b/>
              </w:rPr>
            </w:pPr>
            <w:r w:rsidRPr="00657E73">
              <w:rPr>
                <w:b/>
              </w:rPr>
              <w:drawing>
                <wp:inline distT="0" distB="0" distL="0" distR="0">
                  <wp:extent cx="4763135" cy="3487420"/>
                  <wp:effectExtent l="1905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4763135" cy="3487420"/>
                          </a:xfrm>
                          <a:prstGeom prst="rect">
                            <a:avLst/>
                          </a:prstGeom>
                          <a:noFill/>
                          <a:ln w="9525">
                            <a:noFill/>
                            <a:miter lim="800000"/>
                            <a:headEnd/>
                            <a:tailEnd/>
                          </a:ln>
                        </pic:spPr>
                      </pic:pic>
                    </a:graphicData>
                  </a:graphic>
                </wp:inline>
              </w:drawing>
            </w:r>
          </w:p>
        </w:tc>
        <w:tc>
          <w:tcPr>
            <w:tcW w:w="7086" w:type="dxa"/>
            <w:shd w:val="clear" w:color="auto" w:fill="auto"/>
          </w:tcPr>
          <w:p w:rsidR="00657E73" w:rsidRPr="00E84DF8" w:rsidRDefault="00657E73" w:rsidP="00657E73">
            <w:pPr>
              <w:tabs>
                <w:tab w:val="left" w:pos="4229"/>
              </w:tabs>
              <w:jc w:val="center"/>
              <w:rPr>
                <w:b/>
              </w:rPr>
            </w:pPr>
            <w:r>
              <w:rPr>
                <w:noProof/>
                <w:lang w:val="en-US"/>
              </w:rPr>
              <w:drawing>
                <wp:inline distT="0" distB="0" distL="0" distR="0">
                  <wp:extent cx="3648075" cy="139065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3648075" cy="1390650"/>
                          </a:xfrm>
                          <a:prstGeom prst="rect">
                            <a:avLst/>
                          </a:prstGeom>
                          <a:noFill/>
                          <a:ln w="9525">
                            <a:noFill/>
                            <a:miter lim="800000"/>
                            <a:headEnd/>
                            <a:tailEnd/>
                          </a:ln>
                        </pic:spPr>
                      </pic:pic>
                    </a:graphicData>
                  </a:graphic>
                </wp:inline>
              </w:drawing>
            </w:r>
          </w:p>
        </w:tc>
      </w:tr>
      <w:tr w:rsidR="00657E73" w:rsidRPr="00E84DF8" w:rsidTr="00657E73">
        <w:tc>
          <w:tcPr>
            <w:tcW w:w="2490" w:type="dxa"/>
            <w:shd w:val="clear" w:color="auto" w:fill="auto"/>
          </w:tcPr>
          <w:p w:rsidR="00657E73" w:rsidRDefault="00657E73" w:rsidP="00657E73">
            <w:pPr>
              <w:jc w:val="center"/>
              <w:rPr>
                <w:b/>
              </w:rPr>
            </w:pPr>
            <w:r w:rsidRPr="00657E73">
              <w:rPr>
                <w:b/>
              </w:rPr>
              <w:lastRenderedPageBreak/>
              <w:drawing>
                <wp:inline distT="0" distB="0" distL="0" distR="0">
                  <wp:extent cx="4146550" cy="1403350"/>
                  <wp:effectExtent l="19050" t="0" r="635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4146550" cy="1403350"/>
                          </a:xfrm>
                          <a:prstGeom prst="rect">
                            <a:avLst/>
                          </a:prstGeom>
                          <a:noFill/>
                          <a:ln w="9525">
                            <a:noFill/>
                            <a:miter lim="800000"/>
                            <a:headEnd/>
                            <a:tailEnd/>
                          </a:ln>
                        </pic:spPr>
                      </pic:pic>
                    </a:graphicData>
                  </a:graphic>
                </wp:inline>
              </w:drawing>
            </w:r>
          </w:p>
          <w:p w:rsidR="00657E73" w:rsidRPr="00E84DF8" w:rsidRDefault="00657E73" w:rsidP="00657E73">
            <w:pPr>
              <w:jc w:val="center"/>
              <w:rPr>
                <w:b/>
              </w:rPr>
            </w:pPr>
            <w:r w:rsidRPr="00657E73">
              <w:rPr>
                <w:b/>
              </w:rPr>
              <w:drawing>
                <wp:inline distT="0" distB="0" distL="0" distR="0">
                  <wp:extent cx="4199890" cy="1127125"/>
                  <wp:effectExtent l="1905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4199890" cy="1127125"/>
                          </a:xfrm>
                          <a:prstGeom prst="rect">
                            <a:avLst/>
                          </a:prstGeom>
                          <a:noFill/>
                          <a:ln w="9525">
                            <a:noFill/>
                            <a:miter lim="800000"/>
                            <a:headEnd/>
                            <a:tailEnd/>
                          </a:ln>
                        </pic:spPr>
                      </pic:pic>
                    </a:graphicData>
                  </a:graphic>
                </wp:inline>
              </w:drawing>
            </w:r>
          </w:p>
        </w:tc>
        <w:tc>
          <w:tcPr>
            <w:tcW w:w="7086" w:type="dxa"/>
            <w:shd w:val="clear" w:color="auto" w:fill="auto"/>
          </w:tcPr>
          <w:p w:rsidR="00657E73" w:rsidRDefault="00657E73" w:rsidP="00657E73">
            <w:pPr>
              <w:tabs>
                <w:tab w:val="left" w:pos="4229"/>
              </w:tabs>
              <w:jc w:val="center"/>
              <w:rPr>
                <w:noProof/>
                <w:lang w:val="en-US"/>
              </w:rPr>
            </w:pPr>
            <w:r w:rsidRPr="00657E73">
              <w:rPr>
                <w:noProof/>
                <w:lang w:val="en-US"/>
              </w:rPr>
              <w:drawing>
                <wp:inline distT="0" distB="0" distL="0" distR="0">
                  <wp:extent cx="4333875" cy="3162300"/>
                  <wp:effectExtent l="19050" t="0" r="9525"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tc>
      </w:tr>
    </w:tbl>
    <w:p w:rsidR="00657E73" w:rsidRPr="00657E73" w:rsidRDefault="00657E73" w:rsidP="00657E73"/>
    <w:p w:rsidR="00657E73" w:rsidRDefault="00657E73" w:rsidP="00657E73">
      <w:pPr>
        <w:pStyle w:val="Heading3"/>
      </w:pPr>
      <w:bookmarkStart w:id="26" w:name="_Toc495914605"/>
      <w:r>
        <w:t>Console from Main</w:t>
      </w:r>
      <w:bookmarkEnd w:id="26"/>
    </w:p>
    <w:tbl>
      <w:tblPr>
        <w:tblStyle w:val="TableGrid"/>
        <w:tblW w:w="0" w:type="auto"/>
        <w:shd w:val="clear" w:color="auto" w:fill="D9D9D9" w:themeFill="background1" w:themeFillShade="D9"/>
        <w:tblLook w:val="04A0"/>
      </w:tblPr>
      <w:tblGrid>
        <w:gridCol w:w="4476"/>
        <w:gridCol w:w="5100"/>
      </w:tblGrid>
      <w:tr w:rsidR="00657E73" w:rsidRPr="00E84DF8" w:rsidTr="00657E73">
        <w:trPr>
          <w:tblHeader/>
        </w:trPr>
        <w:tc>
          <w:tcPr>
            <w:tcW w:w="2490" w:type="dxa"/>
            <w:shd w:val="clear" w:color="auto" w:fill="D9D9D9" w:themeFill="background1" w:themeFillShade="D9"/>
          </w:tcPr>
          <w:p w:rsidR="00657E73" w:rsidRPr="00E84DF8" w:rsidRDefault="00657E73" w:rsidP="00657E73">
            <w:pPr>
              <w:jc w:val="center"/>
              <w:rPr>
                <w:b/>
              </w:rPr>
            </w:pPr>
            <w:r w:rsidRPr="00E84DF8">
              <w:rPr>
                <w:b/>
              </w:rPr>
              <w:t>BEFORE</w:t>
            </w:r>
          </w:p>
        </w:tc>
        <w:tc>
          <w:tcPr>
            <w:tcW w:w="7086" w:type="dxa"/>
            <w:shd w:val="clear" w:color="auto" w:fill="D9D9D9" w:themeFill="background1" w:themeFillShade="D9"/>
          </w:tcPr>
          <w:p w:rsidR="00657E73" w:rsidRPr="00E84DF8" w:rsidRDefault="00657E73" w:rsidP="00657E73">
            <w:pPr>
              <w:jc w:val="center"/>
              <w:rPr>
                <w:b/>
              </w:rPr>
            </w:pPr>
            <w:r w:rsidRPr="00E84DF8">
              <w:rPr>
                <w:b/>
              </w:rPr>
              <w:t>AFTER</w:t>
            </w:r>
          </w:p>
        </w:tc>
      </w:tr>
      <w:tr w:rsidR="00657E73" w:rsidRPr="00E84DF8" w:rsidTr="00657E73">
        <w:tc>
          <w:tcPr>
            <w:tcW w:w="2490" w:type="dxa"/>
            <w:shd w:val="clear" w:color="auto" w:fill="auto"/>
          </w:tcPr>
          <w:p w:rsidR="00657E73" w:rsidRPr="00E84DF8" w:rsidRDefault="00657E73" w:rsidP="00657E73">
            <w:pPr>
              <w:jc w:val="center"/>
              <w:rPr>
                <w:b/>
              </w:rPr>
            </w:pPr>
            <w:r w:rsidRPr="00657E73">
              <w:rPr>
                <w:b/>
              </w:rPr>
              <w:drawing>
                <wp:inline distT="0" distB="0" distL="0" distR="0">
                  <wp:extent cx="2686050" cy="1009650"/>
                  <wp:effectExtent l="19050" t="0" r="0" b="0"/>
                  <wp:docPr id="7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cstate="print"/>
                          <a:srcRect/>
                          <a:stretch>
                            <a:fillRect/>
                          </a:stretch>
                        </pic:blipFill>
                        <pic:spPr bwMode="auto">
                          <a:xfrm>
                            <a:off x="0" y="0"/>
                            <a:ext cx="2686050" cy="1009650"/>
                          </a:xfrm>
                          <a:prstGeom prst="rect">
                            <a:avLst/>
                          </a:prstGeom>
                          <a:noFill/>
                          <a:ln w="9525">
                            <a:noFill/>
                            <a:miter lim="800000"/>
                            <a:headEnd/>
                            <a:tailEnd/>
                          </a:ln>
                        </pic:spPr>
                      </pic:pic>
                    </a:graphicData>
                  </a:graphic>
                </wp:inline>
              </w:drawing>
            </w:r>
          </w:p>
        </w:tc>
        <w:tc>
          <w:tcPr>
            <w:tcW w:w="7086" w:type="dxa"/>
            <w:shd w:val="clear" w:color="auto" w:fill="auto"/>
          </w:tcPr>
          <w:p w:rsidR="00657E73" w:rsidRPr="00E84DF8" w:rsidRDefault="00657E73" w:rsidP="00657E73">
            <w:pPr>
              <w:tabs>
                <w:tab w:val="left" w:pos="4229"/>
              </w:tabs>
              <w:jc w:val="center"/>
              <w:rPr>
                <w:b/>
              </w:rPr>
            </w:pPr>
            <w:r w:rsidRPr="00320F65">
              <w:rPr>
                <w:noProof/>
                <w:lang w:val="en-US"/>
              </w:rPr>
              <w:drawing>
                <wp:inline distT="0" distB="0" distL="0" distR="0">
                  <wp:extent cx="2638425" cy="1562100"/>
                  <wp:effectExtent l="19050" t="0" r="9525" b="0"/>
                  <wp:docPr id="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cstate="print"/>
                          <a:srcRect/>
                          <a:stretch>
                            <a:fillRect/>
                          </a:stretch>
                        </pic:blipFill>
                        <pic:spPr bwMode="auto">
                          <a:xfrm>
                            <a:off x="0" y="0"/>
                            <a:ext cx="2638425" cy="1562100"/>
                          </a:xfrm>
                          <a:prstGeom prst="rect">
                            <a:avLst/>
                          </a:prstGeom>
                          <a:noFill/>
                          <a:ln w="9525">
                            <a:noFill/>
                            <a:miter lim="800000"/>
                            <a:headEnd/>
                            <a:tailEnd/>
                          </a:ln>
                        </pic:spPr>
                      </pic:pic>
                    </a:graphicData>
                  </a:graphic>
                </wp:inline>
              </w:drawing>
            </w:r>
          </w:p>
        </w:tc>
      </w:tr>
    </w:tbl>
    <w:p w:rsidR="00657E73" w:rsidRPr="00657E73" w:rsidRDefault="00657E73" w:rsidP="00657E73"/>
    <w:p w:rsidR="00657E73" w:rsidRPr="00684794" w:rsidRDefault="00657E73" w:rsidP="00657E73"/>
    <w:p w:rsidR="00657E73" w:rsidRPr="00C50669" w:rsidRDefault="00657E73" w:rsidP="00657E73"/>
    <w:p w:rsidR="00657E73" w:rsidRPr="00684794" w:rsidRDefault="00657E73" w:rsidP="00657E73">
      <w:pPr>
        <w:spacing w:before="0" w:after="0"/>
        <w:rPr>
          <w:rFonts w:eastAsiaTheme="majorEastAsia" w:cstheme="majorBidi"/>
          <w:color w:val="1F4E79" w:themeColor="accent1" w:themeShade="80"/>
          <w:sz w:val="26"/>
          <w:szCs w:val="26"/>
        </w:rPr>
      </w:pPr>
    </w:p>
    <w:p w:rsidR="00657E73" w:rsidRPr="00657E73" w:rsidRDefault="00657E73" w:rsidP="00657E73"/>
    <w:p w:rsidR="00E84DF8" w:rsidRDefault="00E84DF8" w:rsidP="00E84DF8">
      <w:pPr>
        <w:pStyle w:val="Heading1"/>
      </w:pPr>
      <w:bookmarkStart w:id="27" w:name="_Toc495914606"/>
      <w:r>
        <w:lastRenderedPageBreak/>
        <w:t xml:space="preserve">Bug 3 - </w:t>
      </w:r>
      <w:r w:rsidR="0029186D" w:rsidRPr="002F3446">
        <w:t xml:space="preserve">The </w:t>
      </w:r>
      <w:proofErr w:type="spellStart"/>
      <w:r w:rsidR="0029186D" w:rsidRPr="002F3446">
        <w:t>DiceValues</w:t>
      </w:r>
      <w:proofErr w:type="spellEnd"/>
      <w:r w:rsidR="0029186D" w:rsidRPr="002F3446">
        <w:t xml:space="preserve"> are the same for each game</w:t>
      </w:r>
      <w:bookmarkEnd w:id="27"/>
    </w:p>
    <w:p w:rsidR="0029186D" w:rsidRDefault="0029186D" w:rsidP="0029186D">
      <w:pPr>
        <w:pStyle w:val="Heading2"/>
      </w:pPr>
      <w:bookmarkStart w:id="28" w:name="_Toc495914607"/>
      <w:r w:rsidRPr="00684794">
        <w:t>Replication</w:t>
      </w:r>
      <w:bookmarkEnd w:id="28"/>
    </w:p>
    <w:tbl>
      <w:tblPr>
        <w:tblW w:w="5000" w:type="pct"/>
        <w:tblLook w:val="04A0"/>
      </w:tblPr>
      <w:tblGrid>
        <w:gridCol w:w="2088"/>
        <w:gridCol w:w="7488"/>
      </w:tblGrid>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Test Name</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whether the dices are different in each game</w:t>
            </w:r>
          </w:p>
        </w:tc>
      </w:tr>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Use Case Tested:</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Pr>
                <w:rFonts w:asciiTheme="minorHAnsi" w:hAnsiTheme="minorHAnsi"/>
                <w:szCs w:val="22"/>
              </w:rPr>
              <w:t>Crown and Anchor Game</w:t>
            </w:r>
          </w:p>
        </w:tc>
      </w:tr>
      <w:tr w:rsidR="0029186D" w:rsidRPr="006C5173" w:rsidTr="00D01440">
        <w:trPr>
          <w:cantSplit/>
          <w:trHeight w:val="408"/>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Test Description:</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whether the dices are different in each game</w:t>
            </w:r>
          </w:p>
        </w:tc>
      </w:tr>
      <w:tr w:rsidR="0029186D" w:rsidRPr="006C5173" w:rsidTr="00D01440">
        <w:trPr>
          <w:cantSplit/>
          <w:tblHeader/>
        </w:trPr>
        <w:tc>
          <w:tcPr>
            <w:tcW w:w="1090" w:type="pct"/>
            <w:tcBorders>
              <w:top w:val="single" w:sz="4"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Pre-conditions</w:t>
            </w:r>
          </w:p>
        </w:tc>
        <w:tc>
          <w:tcPr>
            <w:tcW w:w="3910" w:type="pct"/>
            <w:tcBorders>
              <w:top w:val="single" w:sz="4" w:space="0" w:color="auto"/>
              <w:left w:val="single" w:sz="6" w:space="0" w:color="auto"/>
              <w:bottom w:val="single" w:sz="6" w:space="0" w:color="auto"/>
              <w:right w:val="single" w:sz="4" w:space="0" w:color="auto"/>
            </w:tcBorders>
            <w:hideMark/>
          </w:tcPr>
          <w:p w:rsidR="0029186D" w:rsidRDefault="0029186D" w:rsidP="00D01440">
            <w:pPr>
              <w:pStyle w:val="bp"/>
              <w:ind w:left="-48" w:firstLine="48"/>
              <w:rPr>
                <w:rFonts w:asciiTheme="minorHAnsi" w:hAnsiTheme="minorHAnsi"/>
                <w:szCs w:val="22"/>
              </w:rPr>
            </w:pPr>
            <w:r>
              <w:rPr>
                <w:rFonts w:asciiTheme="minorHAnsi" w:hAnsiTheme="minorHAnsi"/>
                <w:szCs w:val="22"/>
              </w:rPr>
              <w:t>Bug 1 and 2 are fixed.</w:t>
            </w:r>
          </w:p>
          <w:p w:rsidR="0029186D" w:rsidRPr="006C5173" w:rsidRDefault="0029186D" w:rsidP="00D01440">
            <w:pPr>
              <w:pStyle w:val="bp"/>
              <w:ind w:left="-48" w:firstLine="48"/>
              <w:rPr>
                <w:rFonts w:asciiTheme="minorHAnsi" w:hAnsiTheme="minorHAnsi"/>
                <w:szCs w:val="22"/>
              </w:rPr>
            </w:pPr>
            <w:r>
              <w:rPr>
                <w:rFonts w:asciiTheme="minorHAnsi" w:hAnsiTheme="minorHAnsi"/>
                <w:szCs w:val="22"/>
              </w:rPr>
              <w:t>Run the program to simulate the game.</w:t>
            </w:r>
          </w:p>
        </w:tc>
      </w:tr>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Post-conditions</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rPr>
                <w:rFonts w:asciiTheme="minorHAnsi" w:hAnsiTheme="minorHAnsi"/>
                <w:szCs w:val="22"/>
                <w:lang w:val="en-AU"/>
              </w:rPr>
            </w:pPr>
            <w:r w:rsidRPr="006C5173">
              <w:rPr>
                <w:rFonts w:asciiTheme="minorHAnsi" w:hAnsiTheme="minorHAnsi"/>
                <w:szCs w:val="22"/>
                <w:lang w:val="en-AU"/>
              </w:rPr>
              <w:t xml:space="preserve">The </w:t>
            </w:r>
            <w:r>
              <w:rPr>
                <w:rFonts w:asciiTheme="minorHAnsi" w:hAnsiTheme="minorHAnsi"/>
                <w:szCs w:val="22"/>
                <w:lang w:val="en-AU"/>
              </w:rPr>
              <w:t>dice values</w:t>
            </w:r>
            <w:r w:rsidRPr="006C5173">
              <w:rPr>
                <w:rFonts w:asciiTheme="minorHAnsi" w:hAnsiTheme="minorHAnsi"/>
                <w:szCs w:val="22"/>
                <w:lang w:val="en-AU"/>
              </w:rPr>
              <w:t xml:space="preserve"> should be different for different run</w:t>
            </w:r>
          </w:p>
        </w:tc>
      </w:tr>
    </w:tbl>
    <w:p w:rsidR="0029186D" w:rsidRDefault="0029186D" w:rsidP="0029186D"/>
    <w:tbl>
      <w:tblPr>
        <w:tblW w:w="5000" w:type="pct"/>
        <w:tblLook w:val="04A0"/>
      </w:tblPr>
      <w:tblGrid>
        <w:gridCol w:w="285"/>
        <w:gridCol w:w="3783"/>
        <w:gridCol w:w="4141"/>
        <w:gridCol w:w="1367"/>
      </w:tblGrid>
      <w:tr w:rsidR="0029186D" w:rsidRPr="006C5173" w:rsidTr="00D01440">
        <w:trPr>
          <w:cantSplit/>
          <w:trHeight w:val="80"/>
          <w:tblHeader/>
        </w:trPr>
        <w:tc>
          <w:tcPr>
            <w:tcW w:w="149" w:type="pct"/>
            <w:tcBorders>
              <w:top w:val="single" w:sz="6" w:space="0" w:color="auto"/>
              <w:left w:val="single" w:sz="6" w:space="0" w:color="auto"/>
              <w:bottom w:val="single" w:sz="4" w:space="0" w:color="auto"/>
              <w:right w:val="single" w:sz="4" w:space="0" w:color="auto"/>
            </w:tcBorders>
            <w:shd w:val="clear" w:color="auto" w:fill="C0C0C0"/>
          </w:tcPr>
          <w:p w:rsidR="0029186D" w:rsidRPr="006C5173" w:rsidRDefault="0029186D" w:rsidP="00D01440">
            <w:pPr>
              <w:pStyle w:val="proc"/>
              <w:numPr>
                <w:ilvl w:val="0"/>
                <w:numId w:val="0"/>
              </w:numPr>
              <w:tabs>
                <w:tab w:val="left" w:pos="720"/>
              </w:tabs>
              <w:jc w:val="center"/>
              <w:rPr>
                <w:rFonts w:asciiTheme="minorHAnsi" w:hAnsiTheme="minorHAnsi"/>
                <w:szCs w:val="22"/>
              </w:rPr>
            </w:pPr>
          </w:p>
        </w:tc>
        <w:tc>
          <w:tcPr>
            <w:tcW w:w="1975" w:type="pct"/>
            <w:tcBorders>
              <w:top w:val="single" w:sz="6" w:space="0" w:color="auto"/>
              <w:left w:val="single" w:sz="4" w:space="0" w:color="auto"/>
              <w:bottom w:val="single" w:sz="4" w:space="0" w:color="auto"/>
              <w:right w:val="single" w:sz="6" w:space="0" w:color="auto"/>
            </w:tcBorders>
            <w:shd w:val="clear" w:color="auto" w:fill="C0C0C0"/>
            <w:hideMark/>
          </w:tcPr>
          <w:p w:rsidR="0029186D" w:rsidRPr="006C5173" w:rsidRDefault="0029186D" w:rsidP="00D01440">
            <w:pPr>
              <w:pStyle w:val="proc"/>
              <w:numPr>
                <w:ilvl w:val="0"/>
                <w:numId w:val="0"/>
              </w:numPr>
              <w:tabs>
                <w:tab w:val="left" w:pos="720"/>
              </w:tabs>
              <w:jc w:val="center"/>
              <w:rPr>
                <w:rFonts w:asciiTheme="minorHAnsi" w:hAnsiTheme="minorHAnsi"/>
                <w:szCs w:val="22"/>
              </w:rPr>
            </w:pPr>
            <w:r w:rsidRPr="006C5173">
              <w:rPr>
                <w:rFonts w:asciiTheme="minorHAnsi" w:hAnsiTheme="minorHAnsi"/>
                <w:b/>
                <w:szCs w:val="22"/>
              </w:rPr>
              <w:t>TEST STEP</w:t>
            </w:r>
          </w:p>
        </w:tc>
        <w:tc>
          <w:tcPr>
            <w:tcW w:w="2162" w:type="pct"/>
            <w:tcBorders>
              <w:top w:val="single" w:sz="6" w:space="0" w:color="auto"/>
              <w:left w:val="single" w:sz="6" w:space="0" w:color="auto"/>
              <w:bottom w:val="single" w:sz="6" w:space="0" w:color="auto"/>
              <w:right w:val="single" w:sz="6" w:space="0" w:color="auto"/>
            </w:tcBorders>
            <w:shd w:val="clear" w:color="auto" w:fill="C0C0C0"/>
            <w:hideMark/>
          </w:tcPr>
          <w:p w:rsidR="0029186D" w:rsidRPr="006C5173" w:rsidRDefault="0029186D" w:rsidP="00D01440">
            <w:pPr>
              <w:pStyle w:val="bp"/>
              <w:jc w:val="center"/>
              <w:rPr>
                <w:rFonts w:asciiTheme="minorHAnsi" w:hAnsiTheme="minorHAnsi"/>
                <w:szCs w:val="22"/>
              </w:rPr>
            </w:pPr>
            <w:r w:rsidRPr="006C5173">
              <w:rPr>
                <w:rFonts w:asciiTheme="minorHAnsi" w:hAnsiTheme="minorHAnsi"/>
                <w:b/>
                <w:szCs w:val="22"/>
              </w:rPr>
              <w:t>EXPECTED TEST RESULTS</w:t>
            </w:r>
          </w:p>
        </w:tc>
        <w:tc>
          <w:tcPr>
            <w:tcW w:w="714" w:type="pct"/>
            <w:tcBorders>
              <w:top w:val="single" w:sz="6" w:space="0" w:color="auto"/>
              <w:left w:val="single" w:sz="6" w:space="0" w:color="auto"/>
              <w:bottom w:val="single" w:sz="6" w:space="0" w:color="auto"/>
              <w:right w:val="single" w:sz="6" w:space="0" w:color="auto"/>
            </w:tcBorders>
            <w:shd w:val="clear" w:color="auto" w:fill="C0C0C0"/>
          </w:tcPr>
          <w:p w:rsidR="0029186D" w:rsidRPr="006C5173" w:rsidRDefault="0029186D" w:rsidP="00D01440">
            <w:pPr>
              <w:pStyle w:val="bp"/>
              <w:jc w:val="center"/>
              <w:rPr>
                <w:rFonts w:asciiTheme="minorHAnsi" w:hAnsiTheme="minorHAnsi"/>
                <w:b/>
                <w:szCs w:val="22"/>
              </w:rPr>
            </w:pPr>
            <w:r>
              <w:rPr>
                <w:rFonts w:asciiTheme="minorHAnsi" w:hAnsiTheme="minorHAnsi"/>
                <w:b/>
                <w:szCs w:val="22"/>
              </w:rPr>
              <w:t>RESULT</w:t>
            </w:r>
          </w:p>
        </w:tc>
      </w:tr>
      <w:tr w:rsidR="0029186D" w:rsidRPr="006C5173" w:rsidTr="00D01440">
        <w:trPr>
          <w:cantSplit/>
          <w:trHeight w:val="80"/>
        </w:trPr>
        <w:tc>
          <w:tcPr>
            <w:tcW w:w="149" w:type="pct"/>
            <w:tcBorders>
              <w:top w:val="single" w:sz="4" w:space="0" w:color="auto"/>
              <w:left w:val="single" w:sz="6" w:space="0" w:color="auto"/>
              <w:bottom w:val="single" w:sz="6" w:space="0" w:color="auto"/>
              <w:right w:val="single" w:sz="4" w:space="0" w:color="auto"/>
            </w:tcBorders>
          </w:tcPr>
          <w:p w:rsidR="0029186D" w:rsidRPr="0029186D" w:rsidRDefault="0029186D" w:rsidP="007F1C8A">
            <w:pPr>
              <w:pStyle w:val="proc"/>
              <w:numPr>
                <w:ilvl w:val="0"/>
                <w:numId w:val="12"/>
              </w:numPr>
              <w:rPr>
                <w:rFonts w:asciiTheme="minorHAnsi" w:hAnsiTheme="minorHAnsi"/>
                <w:szCs w:val="22"/>
              </w:rPr>
            </w:pPr>
          </w:p>
        </w:tc>
        <w:tc>
          <w:tcPr>
            <w:tcW w:w="1975" w:type="pct"/>
            <w:tcBorders>
              <w:top w:val="single" w:sz="4" w:space="0" w:color="auto"/>
              <w:left w:val="single" w:sz="4" w:space="0" w:color="auto"/>
              <w:bottom w:val="single" w:sz="6" w:space="0" w:color="auto"/>
              <w:right w:val="single" w:sz="6" w:space="0" w:color="auto"/>
            </w:tcBorders>
          </w:tcPr>
          <w:p w:rsidR="0029186D" w:rsidRDefault="0029186D" w:rsidP="00D01440">
            <w:pPr>
              <w:pStyle w:val="proc"/>
              <w:numPr>
                <w:ilvl w:val="0"/>
                <w:numId w:val="0"/>
              </w:numPr>
              <w:tabs>
                <w:tab w:val="left" w:pos="720"/>
              </w:tabs>
              <w:ind w:left="360" w:hanging="360"/>
              <w:rPr>
                <w:rFonts w:asciiTheme="minorHAnsi" w:hAnsiTheme="minorHAnsi"/>
                <w:szCs w:val="22"/>
              </w:rPr>
            </w:pPr>
            <w:r w:rsidRPr="006C5173">
              <w:rPr>
                <w:rFonts w:asciiTheme="minorHAnsi" w:hAnsiTheme="minorHAnsi"/>
                <w:szCs w:val="22"/>
              </w:rPr>
              <w:t>Run Main.java</w:t>
            </w:r>
            <w:r>
              <w:rPr>
                <w:rFonts w:asciiTheme="minorHAnsi" w:hAnsiTheme="minorHAnsi"/>
                <w:szCs w:val="22"/>
              </w:rPr>
              <w:t xml:space="preserve"> with player details:</w:t>
            </w:r>
          </w:p>
          <w:p w:rsidR="0029186D" w:rsidRPr="00684794" w:rsidRDefault="0029186D" w:rsidP="00D01440">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Player name = “Fred”</w:t>
            </w:r>
          </w:p>
          <w:p w:rsidR="0029186D" w:rsidRDefault="0029186D" w:rsidP="00D01440">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Balance = 100</w:t>
            </w:r>
          </w:p>
          <w:p w:rsidR="0029186D" w:rsidRPr="006C5173" w:rsidRDefault="0029186D" w:rsidP="00D01440">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Limit = 0</w:t>
            </w:r>
          </w:p>
        </w:tc>
        <w:tc>
          <w:tcPr>
            <w:tcW w:w="2162"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 xml:space="preserve">Console opens and results for games are displayed in it. </w:t>
            </w:r>
          </w:p>
        </w:tc>
        <w:tc>
          <w:tcPr>
            <w:tcW w:w="714"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Pass</w:t>
            </w:r>
          </w:p>
        </w:tc>
      </w:tr>
      <w:tr w:rsidR="0029186D" w:rsidRPr="006C5173" w:rsidTr="00D01440">
        <w:trPr>
          <w:cantSplit/>
          <w:trHeight w:val="80"/>
        </w:trPr>
        <w:tc>
          <w:tcPr>
            <w:tcW w:w="149"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975" w:type="pct"/>
            <w:tcBorders>
              <w:top w:val="single" w:sz="6" w:space="0" w:color="auto"/>
              <w:left w:val="single" w:sz="4" w:space="0" w:color="auto"/>
              <w:bottom w:val="single" w:sz="6" w:space="0" w:color="auto"/>
              <w:right w:val="single" w:sz="6" w:space="0" w:color="auto"/>
            </w:tcBorders>
          </w:tcPr>
          <w:p w:rsidR="0029186D" w:rsidRPr="006C5173" w:rsidRDefault="0029186D" w:rsidP="00D01440">
            <w:pPr>
              <w:pStyle w:val="proc"/>
              <w:numPr>
                <w:ilvl w:val="0"/>
                <w:numId w:val="0"/>
              </w:numPr>
              <w:tabs>
                <w:tab w:val="left" w:pos="720"/>
              </w:tabs>
              <w:rPr>
                <w:rFonts w:asciiTheme="minorHAnsi" w:hAnsiTheme="minorHAnsi"/>
                <w:szCs w:val="22"/>
              </w:rPr>
            </w:pPr>
            <w:r w:rsidRPr="006C5173">
              <w:rPr>
                <w:rFonts w:asciiTheme="minorHAnsi" w:hAnsiTheme="minorHAnsi"/>
                <w:szCs w:val="22"/>
              </w:rPr>
              <w:t>Look at each individual line of rolls</w:t>
            </w:r>
          </w:p>
        </w:tc>
        <w:tc>
          <w:tcPr>
            <w:tcW w:w="2162"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There are at minimum two different rolls.</w:t>
            </w:r>
          </w:p>
        </w:tc>
        <w:tc>
          <w:tcPr>
            <w:tcW w:w="714"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Fail</w:t>
            </w:r>
          </w:p>
        </w:tc>
      </w:tr>
      <w:tr w:rsidR="0029186D" w:rsidRPr="006C5173" w:rsidTr="00D01440">
        <w:trPr>
          <w:cantSplit/>
          <w:trHeight w:val="80"/>
        </w:trPr>
        <w:tc>
          <w:tcPr>
            <w:tcW w:w="149"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975" w:type="pct"/>
            <w:tcBorders>
              <w:top w:val="single" w:sz="6" w:space="0" w:color="auto"/>
              <w:left w:val="single" w:sz="4" w:space="0" w:color="auto"/>
              <w:bottom w:val="single" w:sz="6" w:space="0" w:color="auto"/>
              <w:right w:val="single" w:sz="6" w:space="0" w:color="auto"/>
            </w:tcBorders>
          </w:tcPr>
          <w:p w:rsidR="0029186D" w:rsidRPr="006C5173" w:rsidRDefault="0029186D" w:rsidP="00D01440">
            <w:pPr>
              <w:pStyle w:val="proc"/>
              <w:numPr>
                <w:ilvl w:val="0"/>
                <w:numId w:val="0"/>
              </w:numPr>
              <w:tabs>
                <w:tab w:val="left" w:pos="720"/>
              </w:tabs>
              <w:rPr>
                <w:rFonts w:asciiTheme="minorHAnsi" w:hAnsiTheme="minorHAnsi"/>
                <w:szCs w:val="22"/>
              </w:rPr>
            </w:pPr>
            <w:r w:rsidRPr="006C5173">
              <w:rPr>
                <w:rFonts w:asciiTheme="minorHAnsi" w:hAnsiTheme="minorHAnsi"/>
                <w:szCs w:val="22"/>
              </w:rPr>
              <w:t>Repeat Steps 1-2.</w:t>
            </w:r>
          </w:p>
        </w:tc>
        <w:tc>
          <w:tcPr>
            <w:tcW w:w="2162"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Same as Steps 1-2.</w:t>
            </w:r>
          </w:p>
        </w:tc>
        <w:tc>
          <w:tcPr>
            <w:tcW w:w="714"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Fail</w:t>
            </w:r>
          </w:p>
        </w:tc>
      </w:tr>
    </w:tbl>
    <w:p w:rsidR="0029186D" w:rsidRPr="0029186D" w:rsidRDefault="0029186D" w:rsidP="0029186D">
      <w:pPr>
        <w:rPr>
          <w:b/>
        </w:rPr>
      </w:pPr>
      <w:bookmarkStart w:id="29" w:name="_Toc495431985"/>
      <w:r w:rsidRPr="0029186D">
        <w:rPr>
          <w:b/>
        </w:rPr>
        <w:t>Examples of bugs</w:t>
      </w:r>
      <w:bookmarkEnd w:id="29"/>
    </w:p>
    <w:tbl>
      <w:tblPr>
        <w:tblStyle w:val="TableGrid"/>
        <w:tblW w:w="0" w:type="auto"/>
        <w:tblLook w:val="04A0"/>
      </w:tblPr>
      <w:tblGrid>
        <w:gridCol w:w="4518"/>
        <w:gridCol w:w="5058"/>
      </w:tblGrid>
      <w:tr w:rsidR="0029186D" w:rsidTr="00D01440">
        <w:tc>
          <w:tcPr>
            <w:tcW w:w="4518" w:type="dxa"/>
          </w:tcPr>
          <w:p w:rsidR="0029186D" w:rsidRDefault="0029186D" w:rsidP="00D01440">
            <w:r>
              <w:t>Run 1</w:t>
            </w:r>
          </w:p>
          <w:p w:rsidR="0029186D" w:rsidRDefault="0029186D" w:rsidP="00D01440">
            <w:r>
              <w:rPr>
                <w:noProof/>
                <w:lang w:val="en-US"/>
              </w:rPr>
              <w:drawing>
                <wp:inline distT="0" distB="0" distL="0" distR="0">
                  <wp:extent cx="2695575" cy="2514600"/>
                  <wp:effectExtent l="19050" t="0" r="9525" b="0"/>
                  <wp:docPr id="7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cstate="print"/>
                          <a:srcRect b="31070"/>
                          <a:stretch>
                            <a:fillRect/>
                          </a:stretch>
                        </pic:blipFill>
                        <pic:spPr bwMode="auto">
                          <a:xfrm>
                            <a:off x="0" y="0"/>
                            <a:ext cx="2695575" cy="2514600"/>
                          </a:xfrm>
                          <a:prstGeom prst="rect">
                            <a:avLst/>
                          </a:prstGeom>
                          <a:noFill/>
                          <a:ln w="9525">
                            <a:noFill/>
                            <a:miter lim="800000"/>
                            <a:headEnd/>
                            <a:tailEnd/>
                          </a:ln>
                        </pic:spPr>
                      </pic:pic>
                    </a:graphicData>
                  </a:graphic>
                </wp:inline>
              </w:drawing>
            </w:r>
          </w:p>
        </w:tc>
        <w:tc>
          <w:tcPr>
            <w:tcW w:w="5058" w:type="dxa"/>
          </w:tcPr>
          <w:p w:rsidR="0029186D" w:rsidRDefault="0029186D" w:rsidP="00D01440">
            <w:r>
              <w:t>Run 2</w:t>
            </w:r>
          </w:p>
          <w:p w:rsidR="0029186D" w:rsidRDefault="0029186D" w:rsidP="00D01440">
            <w:r>
              <w:rPr>
                <w:noProof/>
                <w:lang w:val="en-US"/>
              </w:rPr>
              <w:drawing>
                <wp:inline distT="0" distB="0" distL="0" distR="0">
                  <wp:extent cx="2667000" cy="2486025"/>
                  <wp:effectExtent l="19050" t="0" r="0" b="0"/>
                  <wp:docPr id="75"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2" cstate="print"/>
                          <a:srcRect/>
                          <a:stretch>
                            <a:fillRect/>
                          </a:stretch>
                        </pic:blipFill>
                        <pic:spPr bwMode="auto">
                          <a:xfrm>
                            <a:off x="0" y="0"/>
                            <a:ext cx="2667000" cy="2486025"/>
                          </a:xfrm>
                          <a:prstGeom prst="rect">
                            <a:avLst/>
                          </a:prstGeom>
                          <a:noFill/>
                          <a:ln w="9525">
                            <a:noFill/>
                            <a:miter lim="800000"/>
                            <a:headEnd/>
                            <a:tailEnd/>
                          </a:ln>
                        </pic:spPr>
                      </pic:pic>
                    </a:graphicData>
                  </a:graphic>
                </wp:inline>
              </w:drawing>
            </w:r>
          </w:p>
        </w:tc>
      </w:tr>
    </w:tbl>
    <w:p w:rsidR="0029186D" w:rsidRPr="00C50669" w:rsidRDefault="0029186D" w:rsidP="0029186D">
      <w:r w:rsidRPr="00C50669">
        <w:t xml:space="preserve"> </w:t>
      </w:r>
    </w:p>
    <w:p w:rsidR="0029186D" w:rsidRDefault="0029186D" w:rsidP="0029186D">
      <w:pPr>
        <w:pStyle w:val="Heading2"/>
      </w:pPr>
      <w:bookmarkStart w:id="30" w:name="_Toc495914608"/>
      <w:r>
        <w:lastRenderedPageBreak/>
        <w:t>Simplification</w:t>
      </w:r>
      <w:bookmarkEnd w:id="30"/>
    </w:p>
    <w:tbl>
      <w:tblPr>
        <w:tblW w:w="5000" w:type="pct"/>
        <w:tblLook w:val="04A0"/>
      </w:tblPr>
      <w:tblGrid>
        <w:gridCol w:w="2088"/>
        <w:gridCol w:w="7488"/>
      </w:tblGrid>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Test Name</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whether the dices are different in each game</w:t>
            </w:r>
          </w:p>
        </w:tc>
      </w:tr>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Use Case Tested:</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Pr>
                <w:rFonts w:asciiTheme="minorHAnsi" w:hAnsiTheme="minorHAnsi"/>
                <w:szCs w:val="22"/>
              </w:rPr>
              <w:t>Automate the testing of errors in UAT Test 3</w:t>
            </w:r>
          </w:p>
        </w:tc>
      </w:tr>
      <w:tr w:rsidR="0029186D" w:rsidRPr="006C5173" w:rsidTr="00D01440">
        <w:trPr>
          <w:cantSplit/>
          <w:trHeight w:val="408"/>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Test Description:</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whether the dices are different in each game</w:t>
            </w:r>
          </w:p>
        </w:tc>
      </w:tr>
      <w:tr w:rsidR="0029186D" w:rsidRPr="006C5173" w:rsidTr="00D01440">
        <w:trPr>
          <w:cantSplit/>
          <w:tblHeader/>
        </w:trPr>
        <w:tc>
          <w:tcPr>
            <w:tcW w:w="1090" w:type="pct"/>
            <w:tcBorders>
              <w:top w:val="single" w:sz="4"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Pre-conditions</w:t>
            </w:r>
          </w:p>
        </w:tc>
        <w:tc>
          <w:tcPr>
            <w:tcW w:w="3910" w:type="pct"/>
            <w:tcBorders>
              <w:top w:val="single" w:sz="4" w:space="0" w:color="auto"/>
              <w:left w:val="single" w:sz="6" w:space="0" w:color="auto"/>
              <w:bottom w:val="single" w:sz="6" w:space="0" w:color="auto"/>
              <w:right w:val="single" w:sz="4" w:space="0" w:color="auto"/>
            </w:tcBorders>
            <w:hideMark/>
          </w:tcPr>
          <w:p w:rsidR="0029186D" w:rsidRPr="006C5173" w:rsidRDefault="0029186D" w:rsidP="00D01440">
            <w:pPr>
              <w:pStyle w:val="bp"/>
              <w:ind w:left="-48" w:firstLine="48"/>
              <w:rPr>
                <w:rFonts w:asciiTheme="minorHAnsi" w:hAnsiTheme="minorHAnsi"/>
                <w:szCs w:val="22"/>
              </w:rPr>
            </w:pPr>
            <w:r>
              <w:rPr>
                <w:rFonts w:asciiTheme="minorHAnsi" w:hAnsiTheme="minorHAnsi"/>
                <w:szCs w:val="22"/>
              </w:rPr>
              <w:t>Run 3 dices only for 10 times.</w:t>
            </w:r>
          </w:p>
        </w:tc>
      </w:tr>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Post-conditions</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rPr>
                <w:rFonts w:asciiTheme="minorHAnsi" w:hAnsiTheme="minorHAnsi"/>
                <w:szCs w:val="22"/>
                <w:lang w:val="en-AU"/>
              </w:rPr>
            </w:pPr>
            <w:r w:rsidRPr="006C5173">
              <w:rPr>
                <w:rFonts w:asciiTheme="minorHAnsi" w:hAnsiTheme="minorHAnsi"/>
                <w:szCs w:val="22"/>
                <w:lang w:val="en-AU"/>
              </w:rPr>
              <w:t xml:space="preserve">The </w:t>
            </w:r>
            <w:r>
              <w:rPr>
                <w:rFonts w:asciiTheme="minorHAnsi" w:hAnsiTheme="minorHAnsi"/>
                <w:szCs w:val="22"/>
                <w:lang w:val="en-AU"/>
              </w:rPr>
              <w:t>dice values</w:t>
            </w:r>
            <w:r w:rsidRPr="006C5173">
              <w:rPr>
                <w:rFonts w:asciiTheme="minorHAnsi" w:hAnsiTheme="minorHAnsi"/>
                <w:szCs w:val="22"/>
                <w:lang w:val="en-AU"/>
              </w:rPr>
              <w:t xml:space="preserve"> should be different for different run</w:t>
            </w:r>
          </w:p>
        </w:tc>
      </w:tr>
    </w:tbl>
    <w:p w:rsidR="0029186D" w:rsidRDefault="0029186D" w:rsidP="0029186D"/>
    <w:tbl>
      <w:tblPr>
        <w:tblW w:w="5000" w:type="pct"/>
        <w:tblLook w:val="04A0"/>
      </w:tblPr>
      <w:tblGrid>
        <w:gridCol w:w="285"/>
        <w:gridCol w:w="3783"/>
        <w:gridCol w:w="4141"/>
        <w:gridCol w:w="1367"/>
      </w:tblGrid>
      <w:tr w:rsidR="0029186D" w:rsidRPr="006C5173" w:rsidTr="00D01440">
        <w:trPr>
          <w:cantSplit/>
          <w:trHeight w:val="80"/>
          <w:tblHeader/>
        </w:trPr>
        <w:tc>
          <w:tcPr>
            <w:tcW w:w="149" w:type="pct"/>
            <w:tcBorders>
              <w:top w:val="single" w:sz="6" w:space="0" w:color="auto"/>
              <w:left w:val="single" w:sz="6" w:space="0" w:color="auto"/>
              <w:bottom w:val="single" w:sz="4" w:space="0" w:color="auto"/>
              <w:right w:val="single" w:sz="4" w:space="0" w:color="auto"/>
            </w:tcBorders>
            <w:shd w:val="clear" w:color="auto" w:fill="C0C0C0"/>
          </w:tcPr>
          <w:p w:rsidR="0029186D" w:rsidRPr="006C5173" w:rsidRDefault="0029186D" w:rsidP="00D01440">
            <w:pPr>
              <w:pStyle w:val="proc"/>
              <w:numPr>
                <w:ilvl w:val="0"/>
                <w:numId w:val="0"/>
              </w:numPr>
              <w:tabs>
                <w:tab w:val="left" w:pos="720"/>
              </w:tabs>
              <w:jc w:val="center"/>
              <w:rPr>
                <w:rFonts w:asciiTheme="minorHAnsi" w:hAnsiTheme="minorHAnsi"/>
                <w:szCs w:val="22"/>
              </w:rPr>
            </w:pPr>
          </w:p>
        </w:tc>
        <w:tc>
          <w:tcPr>
            <w:tcW w:w="1975" w:type="pct"/>
            <w:tcBorders>
              <w:top w:val="single" w:sz="6" w:space="0" w:color="auto"/>
              <w:left w:val="single" w:sz="4" w:space="0" w:color="auto"/>
              <w:bottom w:val="single" w:sz="4" w:space="0" w:color="auto"/>
              <w:right w:val="single" w:sz="6" w:space="0" w:color="auto"/>
            </w:tcBorders>
            <w:shd w:val="clear" w:color="auto" w:fill="C0C0C0"/>
            <w:hideMark/>
          </w:tcPr>
          <w:p w:rsidR="0029186D" w:rsidRPr="006C5173" w:rsidRDefault="0029186D" w:rsidP="00D01440">
            <w:pPr>
              <w:pStyle w:val="proc"/>
              <w:numPr>
                <w:ilvl w:val="0"/>
                <w:numId w:val="0"/>
              </w:numPr>
              <w:tabs>
                <w:tab w:val="left" w:pos="720"/>
              </w:tabs>
              <w:jc w:val="center"/>
              <w:rPr>
                <w:rFonts w:asciiTheme="minorHAnsi" w:hAnsiTheme="minorHAnsi"/>
                <w:szCs w:val="22"/>
              </w:rPr>
            </w:pPr>
            <w:r w:rsidRPr="006C5173">
              <w:rPr>
                <w:rFonts w:asciiTheme="minorHAnsi" w:hAnsiTheme="minorHAnsi"/>
                <w:b/>
                <w:szCs w:val="22"/>
              </w:rPr>
              <w:t>TEST STEP</w:t>
            </w:r>
          </w:p>
        </w:tc>
        <w:tc>
          <w:tcPr>
            <w:tcW w:w="2162" w:type="pct"/>
            <w:tcBorders>
              <w:top w:val="single" w:sz="6" w:space="0" w:color="auto"/>
              <w:left w:val="single" w:sz="6" w:space="0" w:color="auto"/>
              <w:bottom w:val="single" w:sz="6" w:space="0" w:color="auto"/>
              <w:right w:val="single" w:sz="6" w:space="0" w:color="auto"/>
            </w:tcBorders>
            <w:shd w:val="clear" w:color="auto" w:fill="C0C0C0"/>
            <w:hideMark/>
          </w:tcPr>
          <w:p w:rsidR="0029186D" w:rsidRPr="006C5173" w:rsidRDefault="0029186D" w:rsidP="00D01440">
            <w:pPr>
              <w:pStyle w:val="bp"/>
              <w:jc w:val="center"/>
              <w:rPr>
                <w:rFonts w:asciiTheme="minorHAnsi" w:hAnsiTheme="minorHAnsi"/>
                <w:szCs w:val="22"/>
              </w:rPr>
            </w:pPr>
            <w:r w:rsidRPr="006C5173">
              <w:rPr>
                <w:rFonts w:asciiTheme="minorHAnsi" w:hAnsiTheme="minorHAnsi"/>
                <w:b/>
                <w:szCs w:val="22"/>
              </w:rPr>
              <w:t>EXPECTED TEST RESULTS</w:t>
            </w:r>
          </w:p>
        </w:tc>
        <w:tc>
          <w:tcPr>
            <w:tcW w:w="714" w:type="pct"/>
            <w:tcBorders>
              <w:top w:val="single" w:sz="6" w:space="0" w:color="auto"/>
              <w:left w:val="single" w:sz="6" w:space="0" w:color="auto"/>
              <w:bottom w:val="single" w:sz="6" w:space="0" w:color="auto"/>
              <w:right w:val="single" w:sz="6" w:space="0" w:color="auto"/>
            </w:tcBorders>
            <w:shd w:val="clear" w:color="auto" w:fill="C0C0C0"/>
          </w:tcPr>
          <w:p w:rsidR="0029186D" w:rsidRPr="006C5173" w:rsidRDefault="0029186D" w:rsidP="00D01440">
            <w:pPr>
              <w:pStyle w:val="bp"/>
              <w:jc w:val="center"/>
              <w:rPr>
                <w:rFonts w:asciiTheme="minorHAnsi" w:hAnsiTheme="minorHAnsi"/>
                <w:b/>
                <w:szCs w:val="22"/>
              </w:rPr>
            </w:pPr>
            <w:r>
              <w:rPr>
                <w:rFonts w:asciiTheme="minorHAnsi" w:hAnsiTheme="minorHAnsi"/>
                <w:b/>
                <w:szCs w:val="22"/>
              </w:rPr>
              <w:t>RESULT</w:t>
            </w:r>
          </w:p>
        </w:tc>
      </w:tr>
      <w:tr w:rsidR="0029186D" w:rsidRPr="006C5173" w:rsidTr="00D01440">
        <w:trPr>
          <w:cantSplit/>
          <w:trHeight w:val="80"/>
        </w:trPr>
        <w:tc>
          <w:tcPr>
            <w:tcW w:w="149" w:type="pct"/>
            <w:tcBorders>
              <w:top w:val="single" w:sz="4" w:space="0" w:color="auto"/>
              <w:left w:val="single" w:sz="6" w:space="0" w:color="auto"/>
              <w:bottom w:val="single" w:sz="6" w:space="0" w:color="auto"/>
              <w:right w:val="single" w:sz="4" w:space="0" w:color="auto"/>
            </w:tcBorders>
          </w:tcPr>
          <w:p w:rsidR="0029186D" w:rsidRPr="0029186D" w:rsidRDefault="0029186D" w:rsidP="007F1C8A">
            <w:pPr>
              <w:pStyle w:val="proc"/>
              <w:numPr>
                <w:ilvl w:val="0"/>
                <w:numId w:val="13"/>
              </w:numPr>
              <w:rPr>
                <w:rFonts w:asciiTheme="minorHAnsi" w:hAnsiTheme="minorHAnsi"/>
                <w:szCs w:val="22"/>
              </w:rPr>
            </w:pPr>
          </w:p>
        </w:tc>
        <w:tc>
          <w:tcPr>
            <w:tcW w:w="1975" w:type="pct"/>
            <w:tcBorders>
              <w:top w:val="single" w:sz="4" w:space="0" w:color="auto"/>
              <w:left w:val="single" w:sz="4" w:space="0" w:color="auto"/>
              <w:bottom w:val="single" w:sz="6" w:space="0" w:color="auto"/>
              <w:right w:val="single" w:sz="6" w:space="0" w:color="auto"/>
            </w:tcBorders>
          </w:tcPr>
          <w:p w:rsidR="0029186D" w:rsidRPr="006C5173" w:rsidRDefault="0029186D" w:rsidP="00D01440">
            <w:pPr>
              <w:pStyle w:val="proc"/>
              <w:numPr>
                <w:ilvl w:val="0"/>
                <w:numId w:val="0"/>
              </w:numPr>
              <w:tabs>
                <w:tab w:val="left" w:pos="720"/>
              </w:tabs>
              <w:ind w:left="360" w:hanging="360"/>
              <w:rPr>
                <w:rFonts w:asciiTheme="minorHAnsi" w:hAnsiTheme="minorHAnsi"/>
                <w:szCs w:val="22"/>
              </w:rPr>
            </w:pPr>
            <w:r w:rsidRPr="006C5173">
              <w:rPr>
                <w:rFonts w:asciiTheme="minorHAnsi" w:hAnsiTheme="minorHAnsi"/>
                <w:szCs w:val="22"/>
              </w:rPr>
              <w:t xml:space="preserve">Run </w:t>
            </w:r>
            <w:r>
              <w:rPr>
                <w:rFonts w:asciiTheme="minorHAnsi" w:hAnsiTheme="minorHAnsi"/>
                <w:szCs w:val="22"/>
              </w:rPr>
              <w:t>Bug3Test.java</w:t>
            </w:r>
          </w:p>
        </w:tc>
        <w:tc>
          <w:tcPr>
            <w:tcW w:w="2162"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 xml:space="preserve">Console opens and results for games are displayed in it. </w:t>
            </w:r>
          </w:p>
        </w:tc>
        <w:tc>
          <w:tcPr>
            <w:tcW w:w="714"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Pass</w:t>
            </w:r>
          </w:p>
        </w:tc>
      </w:tr>
      <w:tr w:rsidR="0029186D" w:rsidRPr="006C5173" w:rsidTr="00D01440">
        <w:trPr>
          <w:cantSplit/>
          <w:trHeight w:val="80"/>
        </w:trPr>
        <w:tc>
          <w:tcPr>
            <w:tcW w:w="149"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975" w:type="pct"/>
            <w:tcBorders>
              <w:top w:val="single" w:sz="6" w:space="0" w:color="auto"/>
              <w:left w:val="single" w:sz="4" w:space="0" w:color="auto"/>
              <w:bottom w:val="single" w:sz="6" w:space="0" w:color="auto"/>
              <w:right w:val="single" w:sz="6" w:space="0" w:color="auto"/>
            </w:tcBorders>
          </w:tcPr>
          <w:p w:rsidR="0029186D" w:rsidRPr="006C5173" w:rsidRDefault="0029186D" w:rsidP="00D01440">
            <w:pPr>
              <w:pStyle w:val="proc"/>
              <w:numPr>
                <w:ilvl w:val="0"/>
                <w:numId w:val="0"/>
              </w:numPr>
              <w:tabs>
                <w:tab w:val="left" w:pos="720"/>
              </w:tabs>
              <w:rPr>
                <w:rFonts w:asciiTheme="minorHAnsi" w:hAnsiTheme="minorHAnsi"/>
                <w:szCs w:val="22"/>
              </w:rPr>
            </w:pPr>
            <w:r w:rsidRPr="006C5173">
              <w:rPr>
                <w:rFonts w:asciiTheme="minorHAnsi" w:hAnsiTheme="minorHAnsi"/>
                <w:szCs w:val="22"/>
              </w:rPr>
              <w:t>Loo</w:t>
            </w:r>
            <w:r>
              <w:rPr>
                <w:rFonts w:asciiTheme="minorHAnsi" w:hAnsiTheme="minorHAnsi"/>
                <w:szCs w:val="22"/>
              </w:rPr>
              <w:t>k at the result of 10 turns rolling</w:t>
            </w:r>
          </w:p>
        </w:tc>
        <w:tc>
          <w:tcPr>
            <w:tcW w:w="2162"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There are at minimum two different rolls.</w:t>
            </w:r>
          </w:p>
        </w:tc>
        <w:tc>
          <w:tcPr>
            <w:tcW w:w="714"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Fail</w:t>
            </w:r>
          </w:p>
        </w:tc>
      </w:tr>
      <w:tr w:rsidR="0029186D" w:rsidRPr="006C5173" w:rsidTr="00D01440">
        <w:trPr>
          <w:cantSplit/>
          <w:trHeight w:val="80"/>
        </w:trPr>
        <w:tc>
          <w:tcPr>
            <w:tcW w:w="149"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975" w:type="pct"/>
            <w:tcBorders>
              <w:top w:val="single" w:sz="6" w:space="0" w:color="auto"/>
              <w:left w:val="single" w:sz="4" w:space="0" w:color="auto"/>
              <w:bottom w:val="single" w:sz="6" w:space="0" w:color="auto"/>
              <w:right w:val="single" w:sz="6" w:space="0" w:color="auto"/>
            </w:tcBorders>
          </w:tcPr>
          <w:p w:rsidR="0029186D" w:rsidRPr="006C5173" w:rsidRDefault="0029186D" w:rsidP="00D01440">
            <w:pPr>
              <w:pStyle w:val="proc"/>
              <w:numPr>
                <w:ilvl w:val="0"/>
                <w:numId w:val="0"/>
              </w:numPr>
              <w:tabs>
                <w:tab w:val="left" w:pos="720"/>
              </w:tabs>
              <w:rPr>
                <w:rFonts w:asciiTheme="minorHAnsi" w:hAnsiTheme="minorHAnsi"/>
                <w:szCs w:val="22"/>
              </w:rPr>
            </w:pPr>
            <w:r>
              <w:rPr>
                <w:rFonts w:asciiTheme="minorHAnsi" w:hAnsiTheme="minorHAnsi"/>
                <w:szCs w:val="22"/>
              </w:rPr>
              <w:t>Repeat the test 2 times</w:t>
            </w:r>
          </w:p>
        </w:tc>
        <w:tc>
          <w:tcPr>
            <w:tcW w:w="2162"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There are at minimum two different rolls.</w:t>
            </w:r>
          </w:p>
        </w:tc>
        <w:tc>
          <w:tcPr>
            <w:tcW w:w="714"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Fail</w:t>
            </w:r>
          </w:p>
        </w:tc>
      </w:tr>
    </w:tbl>
    <w:p w:rsidR="0029186D" w:rsidRDefault="0029186D" w:rsidP="0029186D">
      <w:pPr>
        <w:rPr>
          <w:b/>
          <w:sz w:val="24"/>
        </w:rPr>
      </w:pPr>
      <w:r w:rsidRPr="00742996">
        <w:rPr>
          <w:b/>
          <w:sz w:val="24"/>
        </w:rPr>
        <w:t>Result</w:t>
      </w:r>
    </w:p>
    <w:p w:rsidR="0029186D" w:rsidRPr="00742996" w:rsidRDefault="0029186D" w:rsidP="0029186D">
      <w:pPr>
        <w:rPr>
          <w:sz w:val="24"/>
        </w:rPr>
      </w:pPr>
      <w:r>
        <w:rPr>
          <w:sz w:val="24"/>
        </w:rPr>
        <w:t>As there is no assertion methods, all the tests have no failure trace.</w:t>
      </w:r>
    </w:p>
    <w:p w:rsidR="0029186D" w:rsidRPr="0029186D" w:rsidRDefault="0029186D" w:rsidP="0029186D">
      <w:pPr>
        <w:rPr>
          <w:b/>
          <w:i/>
        </w:rPr>
      </w:pPr>
      <w:r w:rsidRPr="0029186D">
        <w:rPr>
          <w:b/>
          <w:i/>
        </w:rPr>
        <w:t xml:space="preserve">Run 1: FAIL </w:t>
      </w:r>
    </w:p>
    <w:p w:rsidR="0029186D" w:rsidRPr="00742996" w:rsidRDefault="0029186D" w:rsidP="0029186D">
      <w:pPr>
        <w:rPr>
          <w:b/>
          <w:sz w:val="24"/>
        </w:rPr>
      </w:pPr>
      <w:r>
        <w:rPr>
          <w:b/>
          <w:noProof/>
          <w:sz w:val="24"/>
          <w:lang w:val="en-US"/>
        </w:rPr>
        <w:drawing>
          <wp:inline distT="0" distB="0" distL="0" distR="0">
            <wp:extent cx="3051810" cy="2030730"/>
            <wp:effectExtent l="19050" t="0" r="0"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3051810" cy="2030730"/>
                    </a:xfrm>
                    <a:prstGeom prst="rect">
                      <a:avLst/>
                    </a:prstGeom>
                    <a:noFill/>
                    <a:ln w="9525">
                      <a:noFill/>
                      <a:miter lim="800000"/>
                      <a:headEnd/>
                      <a:tailEnd/>
                    </a:ln>
                  </pic:spPr>
                </pic:pic>
              </a:graphicData>
            </a:graphic>
          </wp:inline>
        </w:drawing>
      </w:r>
    </w:p>
    <w:p w:rsidR="0029186D" w:rsidRDefault="0029186D" w:rsidP="0029186D">
      <w:pPr>
        <w:spacing w:before="0" w:after="200" w:line="276" w:lineRule="auto"/>
        <w:rPr>
          <w:i/>
          <w:sz w:val="24"/>
        </w:rPr>
      </w:pPr>
      <w:r>
        <w:rPr>
          <w:i/>
          <w:sz w:val="24"/>
        </w:rPr>
        <w:br w:type="page"/>
      </w:r>
    </w:p>
    <w:p w:rsidR="0029186D" w:rsidRPr="0029186D" w:rsidRDefault="0029186D" w:rsidP="0029186D">
      <w:pPr>
        <w:rPr>
          <w:b/>
          <w:i/>
        </w:rPr>
      </w:pPr>
      <w:r w:rsidRPr="0029186D">
        <w:rPr>
          <w:b/>
          <w:i/>
        </w:rPr>
        <w:lastRenderedPageBreak/>
        <w:t>Run 2: Fail</w:t>
      </w:r>
    </w:p>
    <w:p w:rsidR="0029186D" w:rsidRPr="00742996" w:rsidRDefault="0029186D" w:rsidP="0029186D">
      <w:pPr>
        <w:rPr>
          <w:i/>
          <w:sz w:val="24"/>
        </w:rPr>
      </w:pPr>
      <w:r>
        <w:rPr>
          <w:i/>
          <w:noProof/>
          <w:sz w:val="24"/>
          <w:lang w:val="en-US"/>
        </w:rPr>
        <w:drawing>
          <wp:inline distT="0" distB="0" distL="0" distR="0">
            <wp:extent cx="2913380" cy="1924685"/>
            <wp:effectExtent l="19050" t="0" r="1270"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2913380" cy="1924685"/>
                    </a:xfrm>
                    <a:prstGeom prst="rect">
                      <a:avLst/>
                    </a:prstGeom>
                    <a:noFill/>
                    <a:ln w="9525">
                      <a:noFill/>
                      <a:miter lim="800000"/>
                      <a:headEnd/>
                      <a:tailEnd/>
                    </a:ln>
                  </pic:spPr>
                </pic:pic>
              </a:graphicData>
            </a:graphic>
          </wp:inline>
        </w:drawing>
      </w:r>
    </w:p>
    <w:p w:rsidR="0029186D" w:rsidRPr="0029186D" w:rsidRDefault="0029186D" w:rsidP="0029186D">
      <w:pPr>
        <w:rPr>
          <w:b/>
          <w:i/>
        </w:rPr>
      </w:pPr>
      <w:r w:rsidRPr="0029186D">
        <w:rPr>
          <w:b/>
          <w:i/>
        </w:rPr>
        <w:t>Run 3: Fail</w:t>
      </w:r>
    </w:p>
    <w:p w:rsidR="0029186D" w:rsidRPr="00742996" w:rsidRDefault="0029186D" w:rsidP="0029186D">
      <w:pPr>
        <w:rPr>
          <w:i/>
          <w:sz w:val="24"/>
        </w:rPr>
      </w:pPr>
      <w:r>
        <w:rPr>
          <w:i/>
          <w:noProof/>
          <w:sz w:val="24"/>
          <w:lang w:val="en-US"/>
        </w:rPr>
        <w:drawing>
          <wp:inline distT="0" distB="0" distL="0" distR="0">
            <wp:extent cx="3030220" cy="1998980"/>
            <wp:effectExtent l="19050" t="0" r="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3030220" cy="1998980"/>
                    </a:xfrm>
                    <a:prstGeom prst="rect">
                      <a:avLst/>
                    </a:prstGeom>
                    <a:noFill/>
                    <a:ln w="9525">
                      <a:noFill/>
                      <a:miter lim="800000"/>
                      <a:headEnd/>
                      <a:tailEnd/>
                    </a:ln>
                  </pic:spPr>
                </pic:pic>
              </a:graphicData>
            </a:graphic>
          </wp:inline>
        </w:drawing>
      </w:r>
    </w:p>
    <w:p w:rsidR="0029186D" w:rsidRDefault="0029186D" w:rsidP="0029186D">
      <w:pPr>
        <w:pStyle w:val="Heading2"/>
      </w:pPr>
      <w:bookmarkStart w:id="31" w:name="_Toc495914609"/>
      <w:r>
        <w:t>Tracing</w:t>
      </w:r>
      <w:bookmarkEnd w:id="31"/>
    </w:p>
    <w:p w:rsidR="0029186D" w:rsidRDefault="0029186D" w:rsidP="0029186D">
      <w:r>
        <w:t xml:space="preserve">The methods that generate a new </w:t>
      </w:r>
      <w:proofErr w:type="spellStart"/>
      <w:r>
        <w:t>DiceValue</w:t>
      </w:r>
      <w:proofErr w:type="spellEnd"/>
      <w:r>
        <w:t xml:space="preserve"> for each dice occur in the </w:t>
      </w:r>
      <w:r w:rsidRPr="00D14218">
        <w:rPr>
          <w:b/>
        </w:rPr>
        <w:t>Main.java</w:t>
      </w:r>
      <w:r>
        <w:t xml:space="preserve">, </w:t>
      </w:r>
      <w:r w:rsidRPr="00D14218">
        <w:rPr>
          <w:b/>
        </w:rPr>
        <w:t>Game.java</w:t>
      </w:r>
      <w:r>
        <w:t xml:space="preserve"> and </w:t>
      </w:r>
      <w:r w:rsidRPr="00D14218">
        <w:rPr>
          <w:b/>
        </w:rPr>
        <w:t>Dice.java</w:t>
      </w:r>
      <w:r>
        <w:t>.</w:t>
      </w:r>
    </w:p>
    <w:p w:rsidR="0029186D" w:rsidRDefault="0029186D" w:rsidP="0029186D">
      <w:r>
        <w:t xml:space="preserve">Starting from the </w:t>
      </w:r>
      <w:r w:rsidRPr="00B23D89">
        <w:rPr>
          <w:b/>
        </w:rPr>
        <w:t>Main.java</w:t>
      </w:r>
      <w:r>
        <w:t>, three dices of the game are called:</w:t>
      </w:r>
    </w:p>
    <w:p w:rsidR="0029186D" w:rsidRDefault="0029186D" w:rsidP="0029186D">
      <w:r>
        <w:rPr>
          <w:noProof/>
          <w:lang w:val="en-US"/>
        </w:rPr>
        <w:drawing>
          <wp:inline distT="0" distB="0" distL="0" distR="0">
            <wp:extent cx="5381625" cy="1400175"/>
            <wp:effectExtent l="19050" t="0" r="9525" b="0"/>
            <wp:docPr id="8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6" cstate="print"/>
                    <a:srcRect/>
                    <a:stretch>
                      <a:fillRect/>
                    </a:stretch>
                  </pic:blipFill>
                  <pic:spPr bwMode="auto">
                    <a:xfrm>
                      <a:off x="0" y="0"/>
                      <a:ext cx="5381625" cy="1400175"/>
                    </a:xfrm>
                    <a:prstGeom prst="rect">
                      <a:avLst/>
                    </a:prstGeom>
                    <a:noFill/>
                    <a:ln w="9525">
                      <a:noFill/>
                      <a:miter lim="800000"/>
                      <a:headEnd/>
                      <a:tailEnd/>
                    </a:ln>
                  </pic:spPr>
                </pic:pic>
              </a:graphicData>
            </a:graphic>
          </wp:inline>
        </w:drawing>
      </w:r>
    </w:p>
    <w:p w:rsidR="0029186D" w:rsidRDefault="0029186D" w:rsidP="0029186D">
      <w:r>
        <w:t xml:space="preserve">The </w:t>
      </w:r>
      <w:r w:rsidRPr="0081711D">
        <w:rPr>
          <w:b/>
        </w:rPr>
        <w:t>Main.java</w:t>
      </w:r>
      <w:r>
        <w:t xml:space="preserve"> also implies that the assigning of dice occurs in the </w:t>
      </w:r>
      <w:proofErr w:type="spellStart"/>
      <w:r w:rsidRPr="00D14218">
        <w:rPr>
          <w:i/>
        </w:rPr>
        <w:t>playRound</w:t>
      </w:r>
      <w:proofErr w:type="spellEnd"/>
      <w:r>
        <w:t xml:space="preserve"> method of Game.java.</w:t>
      </w:r>
    </w:p>
    <w:p w:rsidR="0029186D" w:rsidRDefault="0029186D" w:rsidP="0029186D">
      <w:r>
        <w:lastRenderedPageBreak/>
        <w:t xml:space="preserve"> </w:t>
      </w:r>
      <w:r>
        <w:rPr>
          <w:noProof/>
          <w:lang w:val="en-US"/>
        </w:rPr>
        <w:drawing>
          <wp:inline distT="0" distB="0" distL="0" distR="0">
            <wp:extent cx="5172075" cy="2724150"/>
            <wp:effectExtent l="19050" t="0" r="9525" b="0"/>
            <wp:docPr id="8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7" cstate="print"/>
                    <a:srcRect/>
                    <a:stretch>
                      <a:fillRect/>
                    </a:stretch>
                  </pic:blipFill>
                  <pic:spPr bwMode="auto">
                    <a:xfrm>
                      <a:off x="0" y="0"/>
                      <a:ext cx="5172075" cy="2724150"/>
                    </a:xfrm>
                    <a:prstGeom prst="rect">
                      <a:avLst/>
                    </a:prstGeom>
                    <a:noFill/>
                    <a:ln w="9525">
                      <a:noFill/>
                      <a:miter lim="800000"/>
                      <a:headEnd/>
                      <a:tailEnd/>
                    </a:ln>
                  </pic:spPr>
                </pic:pic>
              </a:graphicData>
            </a:graphic>
          </wp:inline>
        </w:drawing>
      </w:r>
    </w:p>
    <w:p w:rsidR="0029186D" w:rsidRDefault="0029186D" w:rsidP="0029186D">
      <w:r>
        <w:t xml:space="preserve">The rolling of dice occurs in </w:t>
      </w:r>
      <w:proofErr w:type="spellStart"/>
      <w:r w:rsidRPr="00D14218">
        <w:rPr>
          <w:i/>
        </w:rPr>
        <w:t>playRound</w:t>
      </w:r>
      <w:proofErr w:type="spellEnd"/>
      <w:r>
        <w:t xml:space="preserve"> method as: </w:t>
      </w:r>
    </w:p>
    <w:p w:rsidR="0029186D" w:rsidRDefault="0029186D" w:rsidP="0029186D">
      <w:pPr>
        <w:pStyle w:val="ListParagraph"/>
      </w:pPr>
      <w:r>
        <w:rPr>
          <w:noProof/>
          <w:lang w:val="en-US"/>
        </w:rPr>
        <w:drawing>
          <wp:inline distT="0" distB="0" distL="0" distR="0">
            <wp:extent cx="5391150" cy="3080657"/>
            <wp:effectExtent l="19050" t="0" r="0" b="0"/>
            <wp:docPr id="8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8" cstate="print"/>
                    <a:srcRect/>
                    <a:stretch>
                      <a:fillRect/>
                    </a:stretch>
                  </pic:blipFill>
                  <pic:spPr bwMode="auto">
                    <a:xfrm>
                      <a:off x="0" y="0"/>
                      <a:ext cx="5391150" cy="3080657"/>
                    </a:xfrm>
                    <a:prstGeom prst="rect">
                      <a:avLst/>
                    </a:prstGeom>
                    <a:noFill/>
                    <a:ln w="9525">
                      <a:noFill/>
                      <a:miter lim="800000"/>
                      <a:headEnd/>
                      <a:tailEnd/>
                    </a:ln>
                  </pic:spPr>
                </pic:pic>
              </a:graphicData>
            </a:graphic>
          </wp:inline>
        </w:drawing>
      </w:r>
    </w:p>
    <w:p w:rsidR="0029186D" w:rsidRDefault="0029186D" w:rsidP="0029186D">
      <w:pPr>
        <w:pStyle w:val="ListParagraph"/>
      </w:pPr>
    </w:p>
    <w:p w:rsidR="0029186D" w:rsidRDefault="0029186D" w:rsidP="0029186D">
      <w:pPr>
        <w:pStyle w:val="ListParagraph"/>
        <w:ind w:left="0"/>
      </w:pPr>
      <w:r>
        <w:t xml:space="preserve">The rolling in </w:t>
      </w:r>
      <w:r w:rsidRPr="00D14218">
        <w:rPr>
          <w:b/>
        </w:rPr>
        <w:t>Dice.java</w:t>
      </w:r>
      <w:r>
        <w:t xml:space="preserve"> occurs as:</w:t>
      </w:r>
    </w:p>
    <w:p w:rsidR="0029186D" w:rsidRDefault="0029186D" w:rsidP="0029186D">
      <w:pPr>
        <w:pStyle w:val="ListParagraph"/>
      </w:pPr>
      <w:r>
        <w:rPr>
          <w:noProof/>
          <w:lang w:val="en-US"/>
        </w:rPr>
        <w:lastRenderedPageBreak/>
        <w:drawing>
          <wp:inline distT="0" distB="0" distL="0" distR="0">
            <wp:extent cx="2457450" cy="1685925"/>
            <wp:effectExtent l="19050" t="0" r="0" b="0"/>
            <wp:docPr id="84"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9" cstate="print"/>
                    <a:srcRect/>
                    <a:stretch>
                      <a:fillRect/>
                    </a:stretch>
                  </pic:blipFill>
                  <pic:spPr bwMode="auto">
                    <a:xfrm>
                      <a:off x="0" y="0"/>
                      <a:ext cx="2457450" cy="1685925"/>
                    </a:xfrm>
                    <a:prstGeom prst="rect">
                      <a:avLst/>
                    </a:prstGeom>
                    <a:noFill/>
                    <a:ln w="9525">
                      <a:noFill/>
                      <a:miter lim="800000"/>
                      <a:headEnd/>
                      <a:tailEnd/>
                    </a:ln>
                  </pic:spPr>
                </pic:pic>
              </a:graphicData>
            </a:graphic>
          </wp:inline>
        </w:drawing>
      </w:r>
    </w:p>
    <w:p w:rsidR="0029186D" w:rsidRDefault="0029186D" w:rsidP="0029186D">
      <w:pPr>
        <w:pStyle w:val="ListParagraph"/>
        <w:ind w:left="0"/>
      </w:pPr>
      <w:r>
        <w:t>So from this, it could be identified that:</w:t>
      </w:r>
    </w:p>
    <w:p w:rsidR="0029186D" w:rsidRDefault="0029186D" w:rsidP="007F1C8A">
      <w:pPr>
        <w:pStyle w:val="ListParagraph"/>
        <w:numPr>
          <w:ilvl w:val="0"/>
          <w:numId w:val="4"/>
        </w:numPr>
        <w:spacing w:before="0"/>
      </w:pPr>
      <w:r>
        <w:t xml:space="preserve">The </w:t>
      </w:r>
      <w:r w:rsidRPr="0081711D">
        <w:rPr>
          <w:i/>
        </w:rPr>
        <w:t xml:space="preserve">value </w:t>
      </w:r>
      <w:r>
        <w:t xml:space="preserve">variable in </w:t>
      </w:r>
      <w:r w:rsidRPr="00CA30B2">
        <w:rPr>
          <w:b/>
        </w:rPr>
        <w:t>Dice.java</w:t>
      </w:r>
      <w:r>
        <w:t xml:space="preserve"> is invariant throughout the game as it is just assigned in the constructor of Dice, but no changing occurs further in the file.</w:t>
      </w:r>
    </w:p>
    <w:p w:rsidR="0029186D" w:rsidRDefault="0029186D" w:rsidP="007F1C8A">
      <w:pPr>
        <w:pStyle w:val="ListParagraph"/>
        <w:numPr>
          <w:ilvl w:val="0"/>
          <w:numId w:val="4"/>
        </w:numPr>
        <w:spacing w:before="0"/>
      </w:pPr>
      <w:r>
        <w:t xml:space="preserve">The compare of the pick is with the </w:t>
      </w:r>
      <w:proofErr w:type="spellStart"/>
      <w:r w:rsidRPr="0072359C">
        <w:rPr>
          <w:i/>
        </w:rPr>
        <w:t>d.getValue</w:t>
      </w:r>
      <w:proofErr w:type="spellEnd"/>
      <w:r w:rsidRPr="0072359C">
        <w:rPr>
          <w:i/>
        </w:rPr>
        <w:t>()</w:t>
      </w:r>
      <w:r>
        <w:t>, which is the value of the Dice originally, rather than the value of the dice after rolling.</w:t>
      </w:r>
    </w:p>
    <w:p w:rsidR="0029186D" w:rsidRDefault="0029186D" w:rsidP="007F1C8A">
      <w:pPr>
        <w:pStyle w:val="ListParagraph"/>
        <w:numPr>
          <w:ilvl w:val="0"/>
          <w:numId w:val="4"/>
        </w:numPr>
        <w:spacing w:before="0"/>
      </w:pPr>
      <w:r>
        <w:t xml:space="preserve">The </w:t>
      </w:r>
      <w:r w:rsidRPr="00147A17">
        <w:rPr>
          <w:i/>
        </w:rPr>
        <w:t>roll()</w:t>
      </w:r>
      <w:r>
        <w:t xml:space="preserve"> method, although assigns a new </w:t>
      </w:r>
      <w:proofErr w:type="spellStart"/>
      <w:r>
        <w:t>DiceValue</w:t>
      </w:r>
      <w:proofErr w:type="spellEnd"/>
      <w:r>
        <w:t xml:space="preserve"> to the dice, the comparison of </w:t>
      </w:r>
      <w:proofErr w:type="spellStart"/>
      <w:r>
        <w:t>DiceValue</w:t>
      </w:r>
      <w:proofErr w:type="spellEnd"/>
      <w:r>
        <w:t xml:space="preserve"> is with the </w:t>
      </w:r>
      <w:proofErr w:type="spellStart"/>
      <w:r w:rsidRPr="00147A17">
        <w:rPr>
          <w:i/>
        </w:rPr>
        <w:t>getValue</w:t>
      </w:r>
      <w:proofErr w:type="spellEnd"/>
      <w:r w:rsidRPr="00147A17">
        <w:rPr>
          <w:i/>
        </w:rPr>
        <w:t>()</w:t>
      </w:r>
      <w:r>
        <w:t xml:space="preserve"> method, which returns the invariant variable </w:t>
      </w:r>
      <w:r w:rsidRPr="00147A17">
        <w:rPr>
          <w:i/>
        </w:rPr>
        <w:t>value.</w:t>
      </w:r>
    </w:p>
    <w:p w:rsidR="0029186D" w:rsidRPr="00B23D89" w:rsidRDefault="0029186D" w:rsidP="007F1C8A">
      <w:pPr>
        <w:pStyle w:val="ListParagraph"/>
        <w:numPr>
          <w:ilvl w:val="0"/>
          <w:numId w:val="4"/>
        </w:numPr>
        <w:spacing w:before="0"/>
      </w:pPr>
      <w:r>
        <w:t xml:space="preserve">The three dices are set at the beginning of the game in </w:t>
      </w:r>
      <w:r w:rsidRPr="00CA30B2">
        <w:rPr>
          <w:b/>
        </w:rPr>
        <w:t>Main.java</w:t>
      </w:r>
      <w:r>
        <w:t xml:space="preserve">, with the given </w:t>
      </w:r>
      <w:r w:rsidRPr="00CA30B2">
        <w:rPr>
          <w:i/>
        </w:rPr>
        <w:t>value</w:t>
      </w:r>
      <w:r>
        <w:t xml:space="preserve"> at the setting of constructor. If the </w:t>
      </w:r>
      <w:r w:rsidRPr="00CA30B2">
        <w:rPr>
          <w:i/>
        </w:rPr>
        <w:t>value</w:t>
      </w:r>
      <w:r>
        <w:t xml:space="preserve"> variable in Dice(), the dices may be reused again throughout the game.</w:t>
      </w:r>
    </w:p>
    <w:p w:rsidR="0029186D" w:rsidRDefault="0029186D" w:rsidP="0029186D">
      <w:pPr>
        <w:pStyle w:val="Heading2"/>
      </w:pPr>
      <w:bookmarkStart w:id="32" w:name="_Toc495431987"/>
      <w:bookmarkStart w:id="33" w:name="_Toc495914610"/>
      <w:r>
        <w:t>Hypotheses</w:t>
      </w:r>
      <w:bookmarkEnd w:id="32"/>
      <w:bookmarkEnd w:id="33"/>
    </w:p>
    <w:p w:rsidR="0029186D" w:rsidRDefault="0029186D" w:rsidP="0029186D">
      <w:r>
        <w:t>Given the matches are correct (as demonstrated in Bug 1), the hypotheses are:</w:t>
      </w:r>
    </w:p>
    <w:p w:rsidR="0029186D" w:rsidRDefault="0029186D" w:rsidP="007F1C8A">
      <w:pPr>
        <w:pStyle w:val="ListParagraph"/>
        <w:numPr>
          <w:ilvl w:val="0"/>
          <w:numId w:val="6"/>
        </w:numPr>
        <w:spacing w:before="0"/>
      </w:pPr>
      <w:r w:rsidRPr="00A73B48">
        <w:rPr>
          <w:b/>
        </w:rPr>
        <w:t>Hypothesis 1</w:t>
      </w:r>
      <w:r>
        <w:t xml:space="preserve">: the </w:t>
      </w:r>
      <w:r w:rsidRPr="00147A17">
        <w:rPr>
          <w:i/>
        </w:rPr>
        <w:t>roll()</w:t>
      </w:r>
      <w:r>
        <w:t xml:space="preserve"> method does not change the value of </w:t>
      </w:r>
      <w:proofErr w:type="spellStart"/>
      <w:r>
        <w:t>DiceValue</w:t>
      </w:r>
      <w:proofErr w:type="spellEnd"/>
      <w:r>
        <w:t xml:space="preserve"> (incorrect).</w:t>
      </w:r>
    </w:p>
    <w:p w:rsidR="0029186D" w:rsidRDefault="0029186D" w:rsidP="007F1C8A">
      <w:pPr>
        <w:pStyle w:val="ListParagraph"/>
        <w:numPr>
          <w:ilvl w:val="0"/>
          <w:numId w:val="6"/>
        </w:numPr>
        <w:spacing w:before="0"/>
      </w:pPr>
      <w:r w:rsidRPr="00A73B48">
        <w:rPr>
          <w:b/>
        </w:rPr>
        <w:t>Hypothesis 2:</w:t>
      </w:r>
      <w:r>
        <w:t xml:space="preserve">  the result of each turn is decided by comparing the pick with the</w:t>
      </w:r>
      <w:r w:rsidRPr="00147A17">
        <w:rPr>
          <w:i/>
        </w:rPr>
        <w:t xml:space="preserve"> value</w:t>
      </w:r>
      <w:r>
        <w:t xml:space="preserve"> of the dice (correct).</w:t>
      </w:r>
    </w:p>
    <w:p w:rsidR="0029186D" w:rsidRDefault="0029186D" w:rsidP="007F1C8A">
      <w:pPr>
        <w:pStyle w:val="ListParagraph"/>
        <w:numPr>
          <w:ilvl w:val="0"/>
          <w:numId w:val="6"/>
        </w:numPr>
        <w:spacing w:before="0"/>
      </w:pPr>
      <w:r w:rsidRPr="00A73B48">
        <w:rPr>
          <w:b/>
        </w:rPr>
        <w:t>Hypothesis 3:</w:t>
      </w:r>
      <w:r>
        <w:t xml:space="preserve"> three dices are assigned with each value and reused throughout the game (incorrect).</w:t>
      </w:r>
    </w:p>
    <w:p w:rsidR="0029186D" w:rsidRDefault="0029186D" w:rsidP="0029186D">
      <w:pPr>
        <w:pStyle w:val="ListParagraph"/>
        <w:spacing w:before="0"/>
      </w:pPr>
    </w:p>
    <w:p w:rsidR="0029186D" w:rsidRDefault="0029186D" w:rsidP="0029186D">
      <w:pPr>
        <w:pStyle w:val="ListParagraph"/>
        <w:ind w:left="0"/>
      </w:pPr>
      <w:r>
        <w:t>To test the first hypothesis, a unit test (</w:t>
      </w:r>
      <w:r w:rsidRPr="00124DBD">
        <w:rPr>
          <w:b/>
        </w:rPr>
        <w:t>DiceTest.java</w:t>
      </w:r>
      <w:r>
        <w:t xml:space="preserve">) is set up to examine the method of </w:t>
      </w:r>
      <w:proofErr w:type="spellStart"/>
      <w:r>
        <w:t>getRandom</w:t>
      </w:r>
      <w:proofErr w:type="spellEnd"/>
      <w:r>
        <w:t xml:space="preserve"> method. Result of the test shows that the </w:t>
      </w:r>
      <w:r w:rsidRPr="00124DBD">
        <w:rPr>
          <w:i/>
        </w:rPr>
        <w:t>roll()</w:t>
      </w:r>
      <w:r>
        <w:t xml:space="preserve"> method is incorrect. </w:t>
      </w:r>
    </w:p>
    <w:p w:rsidR="0029186D" w:rsidRDefault="0029186D" w:rsidP="0029186D">
      <w:pPr>
        <w:pStyle w:val="ListParagraph"/>
        <w:ind w:left="0"/>
      </w:pPr>
      <w:r>
        <w:rPr>
          <w:noProof/>
          <w:lang w:val="en-US"/>
        </w:rPr>
        <w:drawing>
          <wp:inline distT="0" distB="0" distL="0" distR="0">
            <wp:extent cx="5943600" cy="1047601"/>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943600" cy="1047601"/>
                    </a:xfrm>
                    <a:prstGeom prst="rect">
                      <a:avLst/>
                    </a:prstGeom>
                    <a:noFill/>
                    <a:ln w="9525">
                      <a:noFill/>
                      <a:miter lim="800000"/>
                      <a:headEnd/>
                      <a:tailEnd/>
                    </a:ln>
                  </pic:spPr>
                </pic:pic>
              </a:graphicData>
            </a:graphic>
          </wp:inline>
        </w:drawing>
      </w:r>
    </w:p>
    <w:p w:rsidR="0029186D" w:rsidRDefault="0029186D" w:rsidP="0029186D">
      <w:pPr>
        <w:pStyle w:val="ListParagraph"/>
        <w:ind w:left="0"/>
      </w:pPr>
    </w:p>
    <w:p w:rsidR="0029186D" w:rsidRDefault="0029186D" w:rsidP="0029186D">
      <w:pPr>
        <w:pStyle w:val="ListParagraph"/>
        <w:ind w:left="0"/>
      </w:pPr>
      <w:r>
        <w:rPr>
          <w:noProof/>
          <w:lang w:val="en-US"/>
        </w:rPr>
        <w:lastRenderedPageBreak/>
        <w:drawing>
          <wp:inline distT="0" distB="0" distL="0" distR="0">
            <wp:extent cx="4125595" cy="999490"/>
            <wp:effectExtent l="19050" t="0" r="8255"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4125595" cy="999490"/>
                    </a:xfrm>
                    <a:prstGeom prst="rect">
                      <a:avLst/>
                    </a:prstGeom>
                    <a:noFill/>
                    <a:ln w="9525">
                      <a:noFill/>
                      <a:miter lim="800000"/>
                      <a:headEnd/>
                      <a:tailEnd/>
                    </a:ln>
                  </pic:spPr>
                </pic:pic>
              </a:graphicData>
            </a:graphic>
          </wp:inline>
        </w:drawing>
      </w:r>
    </w:p>
    <w:p w:rsidR="0029186D" w:rsidRDefault="0029186D" w:rsidP="0029186D">
      <w:pPr>
        <w:pStyle w:val="ListParagraph"/>
        <w:ind w:left="0"/>
      </w:pPr>
      <w:r>
        <w:t xml:space="preserve">To test the second and third hypotheses, one breakpoint is put within the loop to monitor the changing state of </w:t>
      </w:r>
      <w:proofErr w:type="spellStart"/>
      <w:r>
        <w:t>DiceValue</w:t>
      </w:r>
      <w:proofErr w:type="spellEnd"/>
      <w:r>
        <w:t xml:space="preserve">. It is verified as at the start of the game, three dice values in </w:t>
      </w:r>
      <w:proofErr w:type="spellStart"/>
      <w:r w:rsidRPr="00147A17">
        <w:rPr>
          <w:i/>
        </w:rPr>
        <w:t>cdv</w:t>
      </w:r>
      <w:proofErr w:type="spellEnd"/>
      <w:r w:rsidRPr="00147A17">
        <w:rPr>
          <w:i/>
        </w:rPr>
        <w:t xml:space="preserve"> </w:t>
      </w:r>
      <w:r>
        <w:t>are:</w:t>
      </w:r>
    </w:p>
    <w:p w:rsidR="0029186D" w:rsidRDefault="0029186D" w:rsidP="0029186D">
      <w:pPr>
        <w:pStyle w:val="ListParagraph"/>
        <w:ind w:left="0"/>
      </w:pPr>
      <w:r>
        <w:rPr>
          <w:noProof/>
          <w:lang w:val="en-US"/>
        </w:rPr>
        <w:drawing>
          <wp:inline distT="0" distB="0" distL="0" distR="0">
            <wp:extent cx="5943600" cy="2022134"/>
            <wp:effectExtent l="19050" t="0" r="0" b="0"/>
            <wp:docPr id="90"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2" cstate="print"/>
                    <a:srcRect/>
                    <a:stretch>
                      <a:fillRect/>
                    </a:stretch>
                  </pic:blipFill>
                  <pic:spPr bwMode="auto">
                    <a:xfrm>
                      <a:off x="0" y="0"/>
                      <a:ext cx="5943600" cy="2022134"/>
                    </a:xfrm>
                    <a:prstGeom prst="rect">
                      <a:avLst/>
                    </a:prstGeom>
                    <a:noFill/>
                    <a:ln w="9525">
                      <a:noFill/>
                      <a:miter lim="800000"/>
                      <a:headEnd/>
                      <a:tailEnd/>
                    </a:ln>
                  </pic:spPr>
                </pic:pic>
              </a:graphicData>
            </a:graphic>
          </wp:inline>
        </w:drawing>
      </w:r>
    </w:p>
    <w:p w:rsidR="0029186D" w:rsidRDefault="0029186D" w:rsidP="0029186D">
      <w:r>
        <w:t>but after rolling, three dices value are still the same:</w:t>
      </w:r>
    </w:p>
    <w:p w:rsidR="0029186D" w:rsidRPr="00056DB9" w:rsidRDefault="0029186D" w:rsidP="0029186D">
      <w:r w:rsidRPr="00056DB9">
        <w:rPr>
          <w:noProof/>
          <w:lang w:val="en-US"/>
        </w:rPr>
        <w:drawing>
          <wp:inline distT="0" distB="0" distL="0" distR="0">
            <wp:extent cx="5943600" cy="2867025"/>
            <wp:effectExtent l="19050" t="0" r="0" b="0"/>
            <wp:docPr id="9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3" cstate="print"/>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29186D" w:rsidRDefault="0029186D" w:rsidP="0029186D">
      <w:pPr>
        <w:pStyle w:val="Heading2"/>
      </w:pPr>
      <w:bookmarkStart w:id="34" w:name="_Toc495914611"/>
      <w:r>
        <w:t>Resolution</w:t>
      </w:r>
      <w:bookmarkEnd w:id="34"/>
    </w:p>
    <w:p w:rsidR="0029186D" w:rsidRDefault="0029186D" w:rsidP="0029186D">
      <w:r>
        <w:t xml:space="preserve">As stated in Tracing document, the issue is while </w:t>
      </w:r>
      <w:r w:rsidRPr="00A3741A">
        <w:rPr>
          <w:i/>
        </w:rPr>
        <w:t>roll()</w:t>
      </w:r>
      <w:r>
        <w:t xml:space="preserve"> method returns new value, the game just compare and display the pick value with the first </w:t>
      </w:r>
      <w:r w:rsidRPr="006C3CB5">
        <w:rPr>
          <w:i/>
        </w:rPr>
        <w:t>value</w:t>
      </w:r>
      <w:r>
        <w:t xml:space="preserve"> of the dice from the constructor. Therefore, the solution is to assign new value for variable </w:t>
      </w:r>
      <w:r w:rsidRPr="006C3CB5">
        <w:rPr>
          <w:i/>
        </w:rPr>
        <w:t>value</w:t>
      </w:r>
      <w:r>
        <w:t xml:space="preserve"> after the roll.</w:t>
      </w:r>
    </w:p>
    <w:p w:rsidR="0029186D" w:rsidRDefault="0029186D" w:rsidP="0029186D">
      <w:r>
        <w:lastRenderedPageBreak/>
        <w:t xml:space="preserve"> </w:t>
      </w:r>
      <w:r>
        <w:rPr>
          <w:noProof/>
          <w:lang w:val="en-US"/>
        </w:rPr>
        <w:drawing>
          <wp:inline distT="0" distB="0" distL="0" distR="0">
            <wp:extent cx="3257550" cy="3286125"/>
            <wp:effectExtent l="19050" t="0" r="0" b="0"/>
            <wp:docPr id="92"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4" cstate="print"/>
                    <a:srcRect/>
                    <a:stretch>
                      <a:fillRect/>
                    </a:stretch>
                  </pic:blipFill>
                  <pic:spPr bwMode="auto">
                    <a:xfrm>
                      <a:off x="0" y="0"/>
                      <a:ext cx="3257550" cy="3286125"/>
                    </a:xfrm>
                    <a:prstGeom prst="rect">
                      <a:avLst/>
                    </a:prstGeom>
                    <a:noFill/>
                    <a:ln w="9525">
                      <a:noFill/>
                      <a:miter lim="800000"/>
                      <a:headEnd/>
                      <a:tailEnd/>
                    </a:ln>
                  </pic:spPr>
                </pic:pic>
              </a:graphicData>
            </a:graphic>
          </wp:inline>
        </w:drawing>
      </w:r>
    </w:p>
    <w:p w:rsidR="0029186D" w:rsidRPr="008064D9" w:rsidRDefault="0029186D" w:rsidP="0029186D">
      <w:r>
        <w:t xml:space="preserve">There is also no risk for the resolution, as the </w:t>
      </w:r>
      <w:r w:rsidRPr="00192CF7">
        <w:rPr>
          <w:i/>
        </w:rPr>
        <w:t>roll()</w:t>
      </w:r>
      <w:r>
        <w:t xml:space="preserve"> method is just called in </w:t>
      </w:r>
      <w:r w:rsidRPr="00192CF7">
        <w:rPr>
          <w:b/>
        </w:rPr>
        <w:t>Dice.java</w:t>
      </w:r>
      <w:r>
        <w:t xml:space="preserve"> and </w:t>
      </w:r>
      <w:r w:rsidRPr="00192CF7">
        <w:rPr>
          <w:b/>
        </w:rPr>
        <w:t>Game.java</w:t>
      </w:r>
      <w:r>
        <w:t xml:space="preserve">. The game is still decided with the comparison of </w:t>
      </w:r>
      <w:r w:rsidRPr="00192CF7">
        <w:rPr>
          <w:i/>
        </w:rPr>
        <w:t xml:space="preserve">pick </w:t>
      </w:r>
      <w:r>
        <w:t xml:space="preserve">with </w:t>
      </w:r>
      <w:proofErr w:type="spellStart"/>
      <w:r w:rsidRPr="00192CF7">
        <w:rPr>
          <w:i/>
        </w:rPr>
        <w:t>d.getValue</w:t>
      </w:r>
      <w:proofErr w:type="spellEnd"/>
      <w:r w:rsidRPr="00192CF7">
        <w:rPr>
          <w:i/>
        </w:rPr>
        <w:t>()</w:t>
      </w:r>
      <w:r>
        <w:t xml:space="preserve">, which returns value. </w:t>
      </w:r>
    </w:p>
    <w:p w:rsidR="0029186D" w:rsidRDefault="0029186D" w:rsidP="0029186D">
      <w:pPr>
        <w:pStyle w:val="Heading2"/>
      </w:pPr>
      <w:bookmarkStart w:id="35" w:name="_Toc495431989"/>
      <w:bookmarkStart w:id="36" w:name="_Toc495914612"/>
      <w:r>
        <w:t>Result</w:t>
      </w:r>
      <w:bookmarkEnd w:id="35"/>
      <w:bookmarkEnd w:id="36"/>
    </w:p>
    <w:p w:rsidR="0029186D" w:rsidRDefault="0029186D" w:rsidP="0029186D">
      <w:pPr>
        <w:pStyle w:val="Heading3"/>
      </w:pPr>
      <w:bookmarkStart w:id="37" w:name="_Toc495914613"/>
      <w:r>
        <w:t>Bug3Test</w:t>
      </w:r>
      <w:bookmarkEnd w:id="37"/>
    </w:p>
    <w:p w:rsidR="0029186D" w:rsidRPr="00AF6FC7" w:rsidRDefault="0029186D" w:rsidP="0029186D">
      <w:r>
        <w:t>Different results are showed</w:t>
      </w:r>
    </w:p>
    <w:tbl>
      <w:tblPr>
        <w:tblStyle w:val="TableGrid"/>
        <w:tblW w:w="0" w:type="auto"/>
        <w:shd w:val="clear" w:color="auto" w:fill="D9D9D9" w:themeFill="background1" w:themeFillShade="D9"/>
        <w:tblLayout w:type="fixed"/>
        <w:tblLook w:val="04A0"/>
      </w:tblPr>
      <w:tblGrid>
        <w:gridCol w:w="4608"/>
        <w:gridCol w:w="4968"/>
      </w:tblGrid>
      <w:tr w:rsidR="0029186D" w:rsidRPr="00E84DF8" w:rsidTr="0029186D">
        <w:trPr>
          <w:tblHeader/>
        </w:trPr>
        <w:tc>
          <w:tcPr>
            <w:tcW w:w="4608" w:type="dxa"/>
            <w:shd w:val="clear" w:color="auto" w:fill="D9D9D9" w:themeFill="background1" w:themeFillShade="D9"/>
          </w:tcPr>
          <w:p w:rsidR="0029186D" w:rsidRPr="00E84DF8" w:rsidRDefault="0029186D" w:rsidP="00D01440">
            <w:pPr>
              <w:jc w:val="center"/>
              <w:rPr>
                <w:b/>
              </w:rPr>
            </w:pPr>
            <w:r w:rsidRPr="00E84DF8">
              <w:rPr>
                <w:b/>
              </w:rPr>
              <w:t>BEFORE</w:t>
            </w:r>
          </w:p>
        </w:tc>
        <w:tc>
          <w:tcPr>
            <w:tcW w:w="4968" w:type="dxa"/>
            <w:shd w:val="clear" w:color="auto" w:fill="D9D9D9" w:themeFill="background1" w:themeFillShade="D9"/>
          </w:tcPr>
          <w:p w:rsidR="0029186D" w:rsidRPr="00E84DF8" w:rsidRDefault="0029186D" w:rsidP="00D01440">
            <w:pPr>
              <w:jc w:val="center"/>
              <w:rPr>
                <w:b/>
              </w:rPr>
            </w:pPr>
            <w:r w:rsidRPr="00E84DF8">
              <w:rPr>
                <w:b/>
              </w:rPr>
              <w:t>AFTER</w:t>
            </w:r>
          </w:p>
        </w:tc>
      </w:tr>
      <w:tr w:rsidR="0029186D" w:rsidRPr="00E84DF8" w:rsidTr="0029186D">
        <w:tc>
          <w:tcPr>
            <w:tcW w:w="4608" w:type="dxa"/>
            <w:shd w:val="clear" w:color="auto" w:fill="auto"/>
          </w:tcPr>
          <w:p w:rsidR="0029186D" w:rsidRPr="00E84DF8" w:rsidRDefault="0029186D" w:rsidP="00D01440">
            <w:pPr>
              <w:jc w:val="center"/>
              <w:rPr>
                <w:b/>
              </w:rPr>
            </w:pPr>
            <w:r w:rsidRPr="0029186D">
              <w:rPr>
                <w:b/>
              </w:rPr>
              <w:drawing>
                <wp:inline distT="0" distB="0" distL="0" distR="0">
                  <wp:extent cx="3051810" cy="2030730"/>
                  <wp:effectExtent l="19050" t="0" r="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3051810" cy="2030730"/>
                          </a:xfrm>
                          <a:prstGeom prst="rect">
                            <a:avLst/>
                          </a:prstGeom>
                          <a:noFill/>
                          <a:ln w="9525">
                            <a:noFill/>
                            <a:miter lim="800000"/>
                            <a:headEnd/>
                            <a:tailEnd/>
                          </a:ln>
                        </pic:spPr>
                      </pic:pic>
                    </a:graphicData>
                  </a:graphic>
                </wp:inline>
              </w:drawing>
            </w:r>
          </w:p>
        </w:tc>
        <w:tc>
          <w:tcPr>
            <w:tcW w:w="4968" w:type="dxa"/>
            <w:shd w:val="clear" w:color="auto" w:fill="auto"/>
          </w:tcPr>
          <w:p w:rsidR="0029186D" w:rsidRPr="00E84DF8" w:rsidRDefault="0029186D" w:rsidP="00D01440">
            <w:pPr>
              <w:tabs>
                <w:tab w:val="left" w:pos="4229"/>
              </w:tabs>
              <w:jc w:val="center"/>
              <w:rPr>
                <w:b/>
              </w:rPr>
            </w:pPr>
            <w:r w:rsidRPr="0029186D">
              <w:rPr>
                <w:noProof/>
                <w:lang w:val="en-US"/>
              </w:rPr>
              <w:drawing>
                <wp:inline distT="0" distB="0" distL="0" distR="0">
                  <wp:extent cx="3657600" cy="2360295"/>
                  <wp:effectExtent l="1905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3657600" cy="2360295"/>
                          </a:xfrm>
                          <a:prstGeom prst="rect">
                            <a:avLst/>
                          </a:prstGeom>
                          <a:noFill/>
                          <a:ln w="9525">
                            <a:noFill/>
                            <a:miter lim="800000"/>
                            <a:headEnd/>
                            <a:tailEnd/>
                          </a:ln>
                        </pic:spPr>
                      </pic:pic>
                    </a:graphicData>
                  </a:graphic>
                </wp:inline>
              </w:drawing>
            </w:r>
          </w:p>
        </w:tc>
      </w:tr>
    </w:tbl>
    <w:p w:rsidR="0029186D" w:rsidRDefault="0029186D" w:rsidP="0029186D">
      <w:pPr>
        <w:rPr>
          <w:rFonts w:asciiTheme="majorHAnsi" w:eastAsiaTheme="majorEastAsia" w:hAnsiTheme="majorHAnsi" w:cstheme="majorBidi"/>
          <w:color w:val="1F4D78" w:themeColor="accent1" w:themeShade="7F"/>
          <w:sz w:val="24"/>
          <w:szCs w:val="24"/>
        </w:rPr>
      </w:pPr>
      <w:r>
        <w:br w:type="page"/>
      </w:r>
    </w:p>
    <w:p w:rsidR="0029186D" w:rsidRPr="00AF6FC7" w:rsidRDefault="0029186D" w:rsidP="0029186D">
      <w:pPr>
        <w:pStyle w:val="Heading3"/>
      </w:pPr>
      <w:bookmarkStart w:id="38" w:name="_Toc495914614"/>
      <w:r>
        <w:lastRenderedPageBreak/>
        <w:t>Console from Main</w:t>
      </w:r>
      <w:bookmarkEnd w:id="38"/>
    </w:p>
    <w:p w:rsidR="0029186D" w:rsidRDefault="0029186D" w:rsidP="0029186D">
      <w:r>
        <w:t>After the change, there is no error as showed in the console.</w:t>
      </w:r>
    </w:p>
    <w:tbl>
      <w:tblPr>
        <w:tblStyle w:val="TableGrid"/>
        <w:tblW w:w="0" w:type="auto"/>
        <w:shd w:val="clear" w:color="auto" w:fill="D9D9D9" w:themeFill="background1" w:themeFillShade="D9"/>
        <w:tblLayout w:type="fixed"/>
        <w:tblLook w:val="04A0"/>
      </w:tblPr>
      <w:tblGrid>
        <w:gridCol w:w="4608"/>
        <w:gridCol w:w="4968"/>
      </w:tblGrid>
      <w:tr w:rsidR="0029186D" w:rsidRPr="00E84DF8" w:rsidTr="0029186D">
        <w:trPr>
          <w:tblHeader/>
        </w:trPr>
        <w:tc>
          <w:tcPr>
            <w:tcW w:w="4608" w:type="dxa"/>
            <w:shd w:val="clear" w:color="auto" w:fill="D9D9D9" w:themeFill="background1" w:themeFillShade="D9"/>
          </w:tcPr>
          <w:p w:rsidR="0029186D" w:rsidRPr="00E84DF8" w:rsidRDefault="0029186D" w:rsidP="00D01440">
            <w:pPr>
              <w:jc w:val="center"/>
              <w:rPr>
                <w:b/>
              </w:rPr>
            </w:pPr>
            <w:r w:rsidRPr="00E84DF8">
              <w:rPr>
                <w:b/>
              </w:rPr>
              <w:t>BEFORE</w:t>
            </w:r>
          </w:p>
        </w:tc>
        <w:tc>
          <w:tcPr>
            <w:tcW w:w="4968" w:type="dxa"/>
            <w:shd w:val="clear" w:color="auto" w:fill="D9D9D9" w:themeFill="background1" w:themeFillShade="D9"/>
          </w:tcPr>
          <w:p w:rsidR="0029186D" w:rsidRPr="00E84DF8" w:rsidRDefault="0029186D" w:rsidP="00D01440">
            <w:pPr>
              <w:jc w:val="center"/>
              <w:rPr>
                <w:b/>
              </w:rPr>
            </w:pPr>
            <w:r w:rsidRPr="00E84DF8">
              <w:rPr>
                <w:b/>
              </w:rPr>
              <w:t>AFTER</w:t>
            </w:r>
          </w:p>
        </w:tc>
      </w:tr>
      <w:tr w:rsidR="0029186D" w:rsidRPr="00E84DF8" w:rsidTr="0029186D">
        <w:tc>
          <w:tcPr>
            <w:tcW w:w="4608" w:type="dxa"/>
            <w:shd w:val="clear" w:color="auto" w:fill="auto"/>
          </w:tcPr>
          <w:p w:rsidR="0029186D" w:rsidRPr="00E84DF8" w:rsidRDefault="0029186D" w:rsidP="00D01440">
            <w:pPr>
              <w:jc w:val="center"/>
              <w:rPr>
                <w:b/>
              </w:rPr>
            </w:pPr>
            <w:r w:rsidRPr="0029186D">
              <w:rPr>
                <w:b/>
              </w:rPr>
              <w:drawing>
                <wp:inline distT="0" distB="0" distL="0" distR="0">
                  <wp:extent cx="2695575" cy="2514600"/>
                  <wp:effectExtent l="19050" t="0" r="9525" b="0"/>
                  <wp:docPr id="11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cstate="print"/>
                          <a:srcRect b="31070"/>
                          <a:stretch>
                            <a:fillRect/>
                          </a:stretch>
                        </pic:blipFill>
                        <pic:spPr bwMode="auto">
                          <a:xfrm>
                            <a:off x="0" y="0"/>
                            <a:ext cx="2695575" cy="2514600"/>
                          </a:xfrm>
                          <a:prstGeom prst="rect">
                            <a:avLst/>
                          </a:prstGeom>
                          <a:noFill/>
                          <a:ln w="9525">
                            <a:noFill/>
                            <a:miter lim="800000"/>
                            <a:headEnd/>
                            <a:tailEnd/>
                          </a:ln>
                        </pic:spPr>
                      </pic:pic>
                    </a:graphicData>
                  </a:graphic>
                </wp:inline>
              </w:drawing>
            </w:r>
          </w:p>
        </w:tc>
        <w:tc>
          <w:tcPr>
            <w:tcW w:w="4968" w:type="dxa"/>
            <w:shd w:val="clear" w:color="auto" w:fill="auto"/>
          </w:tcPr>
          <w:p w:rsidR="0029186D" w:rsidRPr="00E84DF8" w:rsidRDefault="0029186D" w:rsidP="00D01440">
            <w:pPr>
              <w:tabs>
                <w:tab w:val="left" w:pos="4229"/>
              </w:tabs>
              <w:jc w:val="center"/>
              <w:rPr>
                <w:b/>
              </w:rPr>
            </w:pPr>
            <w:r w:rsidRPr="0029186D">
              <w:rPr>
                <w:noProof/>
                <w:lang w:val="en-US"/>
              </w:rPr>
              <w:drawing>
                <wp:inline distT="0" distB="0" distL="0" distR="0">
                  <wp:extent cx="2686050" cy="3638550"/>
                  <wp:effectExtent l="19050" t="0" r="0" b="0"/>
                  <wp:docPr id="108"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6" cstate="print"/>
                          <a:srcRect/>
                          <a:stretch>
                            <a:fillRect/>
                          </a:stretch>
                        </pic:blipFill>
                        <pic:spPr bwMode="auto">
                          <a:xfrm>
                            <a:off x="0" y="0"/>
                            <a:ext cx="2686050" cy="3638550"/>
                          </a:xfrm>
                          <a:prstGeom prst="rect">
                            <a:avLst/>
                          </a:prstGeom>
                          <a:noFill/>
                          <a:ln w="9525">
                            <a:noFill/>
                            <a:miter lim="800000"/>
                            <a:headEnd/>
                            <a:tailEnd/>
                          </a:ln>
                        </pic:spPr>
                      </pic:pic>
                    </a:graphicData>
                  </a:graphic>
                </wp:inline>
              </w:drawing>
            </w:r>
          </w:p>
        </w:tc>
      </w:tr>
    </w:tbl>
    <w:p w:rsidR="0029186D" w:rsidRDefault="0029186D" w:rsidP="0029186D">
      <w:pPr>
        <w:rPr>
          <w:rFonts w:asciiTheme="majorHAnsi" w:eastAsiaTheme="majorEastAsia" w:hAnsiTheme="majorHAnsi" w:cstheme="majorBidi"/>
          <w:color w:val="1F4E79" w:themeColor="accent1" w:themeShade="80"/>
          <w:sz w:val="32"/>
          <w:szCs w:val="32"/>
        </w:rPr>
      </w:pPr>
      <w:r>
        <w:br w:type="page"/>
      </w:r>
    </w:p>
    <w:p w:rsidR="00E84DF8" w:rsidRDefault="00E84DF8" w:rsidP="00E84DF8">
      <w:pPr>
        <w:pStyle w:val="Heading1"/>
      </w:pPr>
      <w:bookmarkStart w:id="39" w:name="_Toc495914615"/>
      <w:r>
        <w:lastRenderedPageBreak/>
        <w:t>Bug 4 -</w:t>
      </w:r>
      <w:r w:rsidR="0029186D" w:rsidRPr="0029186D">
        <w:t xml:space="preserve"> </w:t>
      </w:r>
      <w:r w:rsidR="0029186D">
        <w:t xml:space="preserve">SPADE is ever rolled or </w:t>
      </w:r>
      <w:r w:rsidR="00780074">
        <w:t>guessed</w:t>
      </w:r>
      <w:bookmarkEnd w:id="39"/>
    </w:p>
    <w:p w:rsidR="0029186D" w:rsidRPr="00684794" w:rsidRDefault="0029186D" w:rsidP="0029186D">
      <w:pPr>
        <w:pStyle w:val="Heading2"/>
      </w:pPr>
      <w:bookmarkStart w:id="40" w:name="_Toc495914616"/>
      <w:r w:rsidRPr="00684794">
        <w:t>Replication</w:t>
      </w:r>
      <w:bookmarkEnd w:id="40"/>
    </w:p>
    <w:tbl>
      <w:tblPr>
        <w:tblW w:w="5000" w:type="pct"/>
        <w:tblLook w:val="04A0"/>
      </w:tblPr>
      <w:tblGrid>
        <w:gridCol w:w="2088"/>
        <w:gridCol w:w="7488"/>
      </w:tblGrid>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Test Name</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whether the SPADE is guessed or rolled in each game</w:t>
            </w:r>
          </w:p>
        </w:tc>
      </w:tr>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Use Case Tested:</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Pr>
                <w:rFonts w:asciiTheme="minorHAnsi" w:hAnsiTheme="minorHAnsi"/>
                <w:szCs w:val="22"/>
              </w:rPr>
              <w:t>Crown and Anchor Game</w:t>
            </w:r>
          </w:p>
        </w:tc>
      </w:tr>
      <w:tr w:rsidR="0029186D" w:rsidRPr="006C5173" w:rsidTr="00D01440">
        <w:trPr>
          <w:cantSplit/>
          <w:trHeight w:val="390"/>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Test Description:</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ListParagraph"/>
              <w:spacing w:after="160" w:line="259" w:lineRule="auto"/>
              <w:ind w:left="0"/>
            </w:pPr>
            <w:r>
              <w:t>Test whether SPADE is guessed by player or never appears in the game.</w:t>
            </w:r>
          </w:p>
        </w:tc>
      </w:tr>
      <w:tr w:rsidR="0029186D" w:rsidRPr="006C5173" w:rsidTr="00D01440">
        <w:trPr>
          <w:cantSplit/>
          <w:tblHeader/>
        </w:trPr>
        <w:tc>
          <w:tcPr>
            <w:tcW w:w="1090" w:type="pct"/>
            <w:tcBorders>
              <w:top w:val="single" w:sz="4"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Pre-conditions</w:t>
            </w:r>
          </w:p>
        </w:tc>
        <w:tc>
          <w:tcPr>
            <w:tcW w:w="3910" w:type="pct"/>
            <w:tcBorders>
              <w:top w:val="single" w:sz="4" w:space="0" w:color="auto"/>
              <w:left w:val="single" w:sz="6" w:space="0" w:color="auto"/>
              <w:bottom w:val="single" w:sz="6" w:space="0" w:color="auto"/>
              <w:right w:val="single" w:sz="4" w:space="0" w:color="auto"/>
            </w:tcBorders>
            <w:hideMark/>
          </w:tcPr>
          <w:p w:rsidR="0029186D" w:rsidRDefault="0029186D" w:rsidP="00D01440">
            <w:pPr>
              <w:pStyle w:val="bp"/>
              <w:ind w:left="-48" w:firstLine="48"/>
              <w:rPr>
                <w:rFonts w:asciiTheme="minorHAnsi" w:hAnsiTheme="minorHAnsi"/>
                <w:szCs w:val="22"/>
              </w:rPr>
            </w:pPr>
            <w:r>
              <w:rPr>
                <w:rFonts w:asciiTheme="minorHAnsi" w:hAnsiTheme="minorHAnsi"/>
                <w:szCs w:val="22"/>
              </w:rPr>
              <w:t>Bug 1, 2, 3 are fixed</w:t>
            </w:r>
          </w:p>
          <w:p w:rsidR="0029186D" w:rsidRPr="006C5173" w:rsidRDefault="0029186D" w:rsidP="00D01440">
            <w:pPr>
              <w:pStyle w:val="bp"/>
              <w:ind w:left="-48" w:firstLine="48"/>
              <w:rPr>
                <w:rFonts w:asciiTheme="minorHAnsi" w:hAnsiTheme="minorHAnsi"/>
                <w:szCs w:val="22"/>
              </w:rPr>
            </w:pPr>
            <w:r>
              <w:rPr>
                <w:rFonts w:asciiTheme="minorHAnsi" w:hAnsiTheme="minorHAnsi"/>
                <w:szCs w:val="22"/>
              </w:rPr>
              <w:t>Run the program to simulate the game.</w:t>
            </w:r>
          </w:p>
        </w:tc>
      </w:tr>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Post-conditions</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rPr>
                <w:rFonts w:asciiTheme="minorHAnsi" w:hAnsiTheme="minorHAnsi"/>
                <w:szCs w:val="22"/>
                <w:lang w:val="en-AU"/>
              </w:rPr>
            </w:pPr>
            <w:r w:rsidRPr="006C5173">
              <w:rPr>
                <w:rFonts w:asciiTheme="minorHAnsi" w:hAnsiTheme="minorHAnsi"/>
                <w:szCs w:val="22"/>
                <w:lang w:val="en-AU"/>
              </w:rPr>
              <w:t xml:space="preserve">The results should </w:t>
            </w:r>
            <w:r>
              <w:rPr>
                <w:rFonts w:asciiTheme="minorHAnsi" w:hAnsiTheme="minorHAnsi"/>
                <w:szCs w:val="22"/>
                <w:lang w:val="en-AU"/>
              </w:rPr>
              <w:t>have some SPADE.</w:t>
            </w:r>
          </w:p>
        </w:tc>
      </w:tr>
    </w:tbl>
    <w:p w:rsidR="0029186D" w:rsidRDefault="0029186D" w:rsidP="0029186D"/>
    <w:tbl>
      <w:tblPr>
        <w:tblW w:w="5000" w:type="pct"/>
        <w:tblLook w:val="04A0"/>
      </w:tblPr>
      <w:tblGrid>
        <w:gridCol w:w="467"/>
        <w:gridCol w:w="3151"/>
        <w:gridCol w:w="4771"/>
        <w:gridCol w:w="1187"/>
      </w:tblGrid>
      <w:tr w:rsidR="0029186D" w:rsidRPr="006C5173" w:rsidTr="00D01440">
        <w:trPr>
          <w:cantSplit/>
          <w:trHeight w:val="80"/>
          <w:tblHeader/>
        </w:trPr>
        <w:tc>
          <w:tcPr>
            <w:tcW w:w="244" w:type="pct"/>
            <w:tcBorders>
              <w:top w:val="single" w:sz="6" w:space="0" w:color="auto"/>
              <w:left w:val="single" w:sz="6" w:space="0" w:color="auto"/>
              <w:bottom w:val="single" w:sz="4" w:space="0" w:color="auto"/>
              <w:right w:val="single" w:sz="4" w:space="0" w:color="auto"/>
            </w:tcBorders>
            <w:shd w:val="clear" w:color="auto" w:fill="C0C0C0"/>
          </w:tcPr>
          <w:p w:rsidR="0029186D" w:rsidRPr="006C5173" w:rsidRDefault="0029186D" w:rsidP="00D01440">
            <w:pPr>
              <w:pStyle w:val="proc"/>
              <w:numPr>
                <w:ilvl w:val="0"/>
                <w:numId w:val="0"/>
              </w:numPr>
              <w:tabs>
                <w:tab w:val="left" w:pos="720"/>
              </w:tabs>
              <w:jc w:val="center"/>
              <w:rPr>
                <w:rFonts w:asciiTheme="minorHAnsi" w:hAnsiTheme="minorHAnsi"/>
                <w:szCs w:val="22"/>
              </w:rPr>
            </w:pPr>
          </w:p>
        </w:tc>
        <w:tc>
          <w:tcPr>
            <w:tcW w:w="1645" w:type="pct"/>
            <w:tcBorders>
              <w:top w:val="single" w:sz="6" w:space="0" w:color="auto"/>
              <w:left w:val="single" w:sz="4" w:space="0" w:color="auto"/>
              <w:bottom w:val="single" w:sz="4" w:space="0" w:color="auto"/>
              <w:right w:val="single" w:sz="6" w:space="0" w:color="auto"/>
            </w:tcBorders>
            <w:shd w:val="clear" w:color="auto" w:fill="C0C0C0"/>
            <w:hideMark/>
          </w:tcPr>
          <w:p w:rsidR="0029186D" w:rsidRPr="006C5173" w:rsidRDefault="0029186D" w:rsidP="00D01440">
            <w:pPr>
              <w:pStyle w:val="proc"/>
              <w:numPr>
                <w:ilvl w:val="0"/>
                <w:numId w:val="0"/>
              </w:numPr>
              <w:tabs>
                <w:tab w:val="left" w:pos="720"/>
              </w:tabs>
              <w:jc w:val="center"/>
              <w:rPr>
                <w:rFonts w:asciiTheme="minorHAnsi" w:hAnsiTheme="minorHAnsi"/>
                <w:szCs w:val="22"/>
              </w:rPr>
            </w:pPr>
            <w:r w:rsidRPr="006C5173">
              <w:rPr>
                <w:rFonts w:asciiTheme="minorHAnsi" w:hAnsiTheme="minorHAnsi"/>
                <w:b/>
                <w:szCs w:val="22"/>
              </w:rPr>
              <w:t>TEST STEP</w:t>
            </w:r>
          </w:p>
        </w:tc>
        <w:tc>
          <w:tcPr>
            <w:tcW w:w="2491" w:type="pct"/>
            <w:tcBorders>
              <w:top w:val="single" w:sz="6" w:space="0" w:color="auto"/>
              <w:left w:val="single" w:sz="6" w:space="0" w:color="auto"/>
              <w:bottom w:val="single" w:sz="6" w:space="0" w:color="auto"/>
              <w:right w:val="single" w:sz="6" w:space="0" w:color="auto"/>
            </w:tcBorders>
            <w:shd w:val="clear" w:color="auto" w:fill="C0C0C0"/>
            <w:hideMark/>
          </w:tcPr>
          <w:p w:rsidR="0029186D" w:rsidRPr="006C5173" w:rsidRDefault="0029186D" w:rsidP="00D01440">
            <w:pPr>
              <w:pStyle w:val="bp"/>
              <w:jc w:val="center"/>
              <w:rPr>
                <w:rFonts w:asciiTheme="minorHAnsi" w:hAnsiTheme="minorHAnsi"/>
                <w:szCs w:val="22"/>
              </w:rPr>
            </w:pPr>
            <w:r w:rsidRPr="006C5173">
              <w:rPr>
                <w:rFonts w:asciiTheme="minorHAnsi" w:hAnsiTheme="minorHAnsi"/>
                <w:b/>
                <w:szCs w:val="22"/>
              </w:rPr>
              <w:t>EXPECTED TEST RESULTS</w:t>
            </w:r>
          </w:p>
        </w:tc>
        <w:tc>
          <w:tcPr>
            <w:tcW w:w="620" w:type="pct"/>
            <w:tcBorders>
              <w:top w:val="single" w:sz="6" w:space="0" w:color="auto"/>
              <w:left w:val="single" w:sz="6" w:space="0" w:color="auto"/>
              <w:bottom w:val="single" w:sz="6" w:space="0" w:color="auto"/>
              <w:right w:val="single" w:sz="6" w:space="0" w:color="auto"/>
            </w:tcBorders>
            <w:shd w:val="clear" w:color="auto" w:fill="C0C0C0"/>
          </w:tcPr>
          <w:p w:rsidR="0029186D" w:rsidRPr="006C5173" w:rsidRDefault="0029186D" w:rsidP="00D01440">
            <w:pPr>
              <w:pStyle w:val="bp"/>
              <w:jc w:val="center"/>
              <w:rPr>
                <w:rFonts w:asciiTheme="minorHAnsi" w:hAnsiTheme="minorHAnsi"/>
                <w:b/>
                <w:szCs w:val="22"/>
              </w:rPr>
            </w:pPr>
            <w:r>
              <w:rPr>
                <w:rFonts w:asciiTheme="minorHAnsi" w:hAnsiTheme="minorHAnsi"/>
                <w:b/>
                <w:szCs w:val="22"/>
              </w:rPr>
              <w:t>RESULT</w:t>
            </w:r>
          </w:p>
        </w:tc>
      </w:tr>
      <w:tr w:rsidR="0029186D" w:rsidRPr="006C5173" w:rsidTr="00D01440">
        <w:trPr>
          <w:cantSplit/>
          <w:trHeight w:val="80"/>
        </w:trPr>
        <w:tc>
          <w:tcPr>
            <w:tcW w:w="244" w:type="pct"/>
            <w:tcBorders>
              <w:top w:val="single" w:sz="4" w:space="0" w:color="auto"/>
              <w:left w:val="single" w:sz="6" w:space="0" w:color="auto"/>
              <w:bottom w:val="single" w:sz="6" w:space="0" w:color="auto"/>
              <w:right w:val="single" w:sz="4" w:space="0" w:color="auto"/>
            </w:tcBorders>
          </w:tcPr>
          <w:p w:rsidR="0029186D" w:rsidRPr="0029186D" w:rsidRDefault="0029186D" w:rsidP="007F1C8A">
            <w:pPr>
              <w:pStyle w:val="proc"/>
              <w:numPr>
                <w:ilvl w:val="0"/>
                <w:numId w:val="14"/>
              </w:numPr>
              <w:rPr>
                <w:rFonts w:asciiTheme="minorHAnsi" w:hAnsiTheme="minorHAnsi"/>
                <w:szCs w:val="22"/>
              </w:rPr>
            </w:pPr>
          </w:p>
        </w:tc>
        <w:tc>
          <w:tcPr>
            <w:tcW w:w="1645" w:type="pct"/>
            <w:tcBorders>
              <w:top w:val="single" w:sz="4" w:space="0" w:color="auto"/>
              <w:left w:val="single" w:sz="4" w:space="0" w:color="auto"/>
              <w:bottom w:val="single" w:sz="6" w:space="0" w:color="auto"/>
              <w:right w:val="single" w:sz="6" w:space="0" w:color="auto"/>
            </w:tcBorders>
          </w:tcPr>
          <w:p w:rsidR="0029186D" w:rsidRDefault="0029186D" w:rsidP="00D01440">
            <w:pPr>
              <w:pStyle w:val="proc"/>
              <w:numPr>
                <w:ilvl w:val="0"/>
                <w:numId w:val="0"/>
              </w:numPr>
              <w:tabs>
                <w:tab w:val="left" w:pos="720"/>
              </w:tabs>
              <w:ind w:left="360" w:hanging="360"/>
              <w:rPr>
                <w:rFonts w:asciiTheme="minorHAnsi" w:hAnsiTheme="minorHAnsi"/>
                <w:szCs w:val="22"/>
              </w:rPr>
            </w:pPr>
            <w:r w:rsidRPr="006C5173">
              <w:rPr>
                <w:rFonts w:asciiTheme="minorHAnsi" w:hAnsiTheme="minorHAnsi"/>
                <w:szCs w:val="22"/>
              </w:rPr>
              <w:t>Run Main.java</w:t>
            </w:r>
            <w:r>
              <w:rPr>
                <w:rFonts w:asciiTheme="minorHAnsi" w:hAnsiTheme="minorHAnsi"/>
                <w:szCs w:val="22"/>
              </w:rPr>
              <w:t xml:space="preserve"> with player details:</w:t>
            </w:r>
          </w:p>
          <w:p w:rsidR="0029186D" w:rsidRPr="00684794" w:rsidRDefault="0029186D" w:rsidP="00D01440">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Player name = “Fred”</w:t>
            </w:r>
          </w:p>
          <w:p w:rsidR="0029186D" w:rsidRDefault="0029186D" w:rsidP="00D01440">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Balance = 100</w:t>
            </w:r>
          </w:p>
          <w:p w:rsidR="0029186D" w:rsidRPr="006C5173" w:rsidRDefault="0029186D" w:rsidP="00D01440">
            <w:pPr>
              <w:pStyle w:val="proc"/>
              <w:numPr>
                <w:ilvl w:val="0"/>
                <w:numId w:val="0"/>
              </w:numPr>
              <w:tabs>
                <w:tab w:val="left" w:pos="720"/>
              </w:tabs>
              <w:ind w:left="360"/>
              <w:rPr>
                <w:rFonts w:asciiTheme="minorHAnsi" w:hAnsiTheme="minorHAnsi"/>
                <w:szCs w:val="22"/>
              </w:rPr>
            </w:pPr>
            <w:r w:rsidRPr="00684794">
              <w:rPr>
                <w:rFonts w:asciiTheme="minorHAnsi" w:hAnsiTheme="minorHAnsi"/>
                <w:szCs w:val="22"/>
              </w:rPr>
              <w:t>Limit = 0</w:t>
            </w:r>
          </w:p>
        </w:tc>
        <w:tc>
          <w:tcPr>
            <w:tcW w:w="2491"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 xml:space="preserve">Console opens and results for games are displayed in it. </w:t>
            </w:r>
          </w:p>
        </w:tc>
        <w:tc>
          <w:tcPr>
            <w:tcW w:w="620"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Pass</w:t>
            </w:r>
          </w:p>
        </w:tc>
      </w:tr>
      <w:tr w:rsidR="0029186D" w:rsidRPr="006C5173" w:rsidTr="00D01440">
        <w:trPr>
          <w:cantSplit/>
          <w:trHeight w:val="80"/>
        </w:trPr>
        <w:tc>
          <w:tcPr>
            <w:tcW w:w="244"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645" w:type="pct"/>
            <w:tcBorders>
              <w:top w:val="single" w:sz="6" w:space="0" w:color="auto"/>
              <w:left w:val="single" w:sz="4" w:space="0" w:color="auto"/>
              <w:bottom w:val="single" w:sz="6" w:space="0" w:color="auto"/>
              <w:right w:val="single" w:sz="6" w:space="0" w:color="auto"/>
            </w:tcBorders>
          </w:tcPr>
          <w:p w:rsidR="0029186D" w:rsidRPr="006C5173" w:rsidRDefault="0029186D" w:rsidP="00D01440">
            <w:pPr>
              <w:pStyle w:val="proc"/>
              <w:numPr>
                <w:ilvl w:val="0"/>
                <w:numId w:val="0"/>
              </w:numPr>
              <w:tabs>
                <w:tab w:val="left" w:pos="720"/>
              </w:tabs>
              <w:rPr>
                <w:rFonts w:asciiTheme="minorHAnsi" w:hAnsiTheme="minorHAnsi"/>
                <w:szCs w:val="22"/>
              </w:rPr>
            </w:pPr>
            <w:r w:rsidRPr="006C5173">
              <w:rPr>
                <w:rFonts w:asciiTheme="minorHAnsi" w:hAnsiTheme="minorHAnsi"/>
                <w:szCs w:val="22"/>
              </w:rPr>
              <w:t>Look at each individual line of rolls</w:t>
            </w:r>
          </w:p>
        </w:tc>
        <w:tc>
          <w:tcPr>
            <w:tcW w:w="2491"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 xml:space="preserve">There are at minimum two </w:t>
            </w:r>
            <w:r>
              <w:rPr>
                <w:rFonts w:asciiTheme="minorHAnsi" w:hAnsiTheme="minorHAnsi"/>
                <w:szCs w:val="22"/>
              </w:rPr>
              <w:t>SPADE</w:t>
            </w:r>
            <w:r w:rsidRPr="006C5173">
              <w:rPr>
                <w:rFonts w:asciiTheme="minorHAnsi" w:hAnsiTheme="minorHAnsi"/>
                <w:szCs w:val="22"/>
              </w:rPr>
              <w:t>.</w:t>
            </w:r>
          </w:p>
        </w:tc>
        <w:tc>
          <w:tcPr>
            <w:tcW w:w="620"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Fail</w:t>
            </w:r>
          </w:p>
        </w:tc>
      </w:tr>
      <w:tr w:rsidR="0029186D" w:rsidRPr="006C5173" w:rsidTr="00D01440">
        <w:trPr>
          <w:cantSplit/>
          <w:trHeight w:val="80"/>
        </w:trPr>
        <w:tc>
          <w:tcPr>
            <w:tcW w:w="244"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645" w:type="pct"/>
            <w:tcBorders>
              <w:top w:val="single" w:sz="6" w:space="0" w:color="auto"/>
              <w:left w:val="single" w:sz="4" w:space="0" w:color="auto"/>
              <w:bottom w:val="single" w:sz="6" w:space="0" w:color="auto"/>
              <w:right w:val="single" w:sz="6" w:space="0" w:color="auto"/>
            </w:tcBorders>
          </w:tcPr>
          <w:p w:rsidR="0029186D" w:rsidRPr="006C5173" w:rsidRDefault="0029186D" w:rsidP="00D01440">
            <w:pPr>
              <w:pStyle w:val="proc"/>
              <w:numPr>
                <w:ilvl w:val="0"/>
                <w:numId w:val="0"/>
              </w:numPr>
              <w:tabs>
                <w:tab w:val="left" w:pos="720"/>
              </w:tabs>
              <w:rPr>
                <w:rFonts w:asciiTheme="minorHAnsi" w:hAnsiTheme="minorHAnsi"/>
                <w:szCs w:val="22"/>
              </w:rPr>
            </w:pPr>
            <w:r w:rsidRPr="006C5173">
              <w:rPr>
                <w:rFonts w:asciiTheme="minorHAnsi" w:hAnsiTheme="minorHAnsi"/>
                <w:szCs w:val="22"/>
              </w:rPr>
              <w:t>Repeat Steps 1-2.</w:t>
            </w:r>
          </w:p>
        </w:tc>
        <w:tc>
          <w:tcPr>
            <w:tcW w:w="2491"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Same as Steps 1-2.</w:t>
            </w:r>
          </w:p>
        </w:tc>
        <w:tc>
          <w:tcPr>
            <w:tcW w:w="620"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Fail</w:t>
            </w:r>
          </w:p>
        </w:tc>
      </w:tr>
    </w:tbl>
    <w:p w:rsidR="0029186D" w:rsidRDefault="0029186D" w:rsidP="0029186D">
      <w:pPr>
        <w:rPr>
          <w:b/>
        </w:rPr>
      </w:pPr>
      <w:bookmarkStart w:id="41" w:name="_Toc495431993"/>
    </w:p>
    <w:p w:rsidR="0029186D" w:rsidRDefault="0029186D">
      <w:pPr>
        <w:spacing w:before="0" w:after="0"/>
        <w:rPr>
          <w:b/>
        </w:rPr>
      </w:pPr>
      <w:r>
        <w:rPr>
          <w:b/>
        </w:rPr>
        <w:br w:type="page"/>
      </w:r>
    </w:p>
    <w:p w:rsidR="0029186D" w:rsidRPr="0029186D" w:rsidRDefault="0029186D" w:rsidP="0029186D">
      <w:pPr>
        <w:rPr>
          <w:b/>
        </w:rPr>
      </w:pPr>
      <w:r w:rsidRPr="0029186D">
        <w:rPr>
          <w:b/>
        </w:rPr>
        <w:lastRenderedPageBreak/>
        <w:t>Examples of bugs</w:t>
      </w:r>
      <w:bookmarkEnd w:id="41"/>
    </w:p>
    <w:tbl>
      <w:tblPr>
        <w:tblStyle w:val="TableGrid"/>
        <w:tblW w:w="0" w:type="auto"/>
        <w:tblLook w:val="04A0"/>
      </w:tblPr>
      <w:tblGrid>
        <w:gridCol w:w="4518"/>
        <w:gridCol w:w="5058"/>
      </w:tblGrid>
      <w:tr w:rsidR="0029186D" w:rsidTr="00D01440">
        <w:tc>
          <w:tcPr>
            <w:tcW w:w="4518" w:type="dxa"/>
          </w:tcPr>
          <w:p w:rsidR="0029186D" w:rsidRPr="00B009FF" w:rsidRDefault="0029186D" w:rsidP="00D01440">
            <w:pPr>
              <w:rPr>
                <w:b/>
              </w:rPr>
            </w:pPr>
            <w:r w:rsidRPr="00B009FF">
              <w:rPr>
                <w:b/>
              </w:rPr>
              <w:t>Run 1</w:t>
            </w:r>
          </w:p>
          <w:p w:rsidR="0029186D" w:rsidRPr="00B009FF" w:rsidRDefault="0029186D" w:rsidP="00D01440">
            <w:pPr>
              <w:rPr>
                <w:b/>
              </w:rPr>
            </w:pPr>
            <w:r w:rsidRPr="00B009FF">
              <w:rPr>
                <w:b/>
                <w:noProof/>
                <w:lang w:val="en-US"/>
              </w:rPr>
              <w:drawing>
                <wp:inline distT="0" distB="0" distL="0" distR="0">
                  <wp:extent cx="2390725" cy="3238500"/>
                  <wp:effectExtent l="19050" t="0" r="0" b="0"/>
                  <wp:docPr id="111"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6" cstate="print"/>
                          <a:srcRect/>
                          <a:stretch>
                            <a:fillRect/>
                          </a:stretch>
                        </pic:blipFill>
                        <pic:spPr bwMode="auto">
                          <a:xfrm>
                            <a:off x="0" y="0"/>
                            <a:ext cx="2394641" cy="3243805"/>
                          </a:xfrm>
                          <a:prstGeom prst="rect">
                            <a:avLst/>
                          </a:prstGeom>
                          <a:noFill/>
                          <a:ln w="9525">
                            <a:noFill/>
                            <a:miter lim="800000"/>
                            <a:headEnd/>
                            <a:tailEnd/>
                          </a:ln>
                        </pic:spPr>
                      </pic:pic>
                    </a:graphicData>
                  </a:graphic>
                </wp:inline>
              </w:drawing>
            </w:r>
          </w:p>
        </w:tc>
        <w:tc>
          <w:tcPr>
            <w:tcW w:w="5058" w:type="dxa"/>
          </w:tcPr>
          <w:p w:rsidR="0029186D" w:rsidRPr="00B009FF" w:rsidRDefault="0029186D" w:rsidP="00D01440">
            <w:pPr>
              <w:rPr>
                <w:b/>
              </w:rPr>
            </w:pPr>
            <w:r w:rsidRPr="00B009FF">
              <w:rPr>
                <w:b/>
              </w:rPr>
              <w:t>Run 2</w:t>
            </w:r>
          </w:p>
          <w:p w:rsidR="0029186D" w:rsidRPr="00B009FF" w:rsidRDefault="0029186D" w:rsidP="00D01440">
            <w:pPr>
              <w:rPr>
                <w:b/>
              </w:rPr>
            </w:pPr>
            <w:r w:rsidRPr="00B009FF">
              <w:rPr>
                <w:b/>
                <w:noProof/>
                <w:lang w:val="en-US"/>
              </w:rPr>
              <w:drawing>
                <wp:inline distT="0" distB="0" distL="0" distR="0">
                  <wp:extent cx="2335131" cy="3238500"/>
                  <wp:effectExtent l="19050" t="0" r="8019" b="0"/>
                  <wp:docPr id="113"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7" cstate="print"/>
                          <a:srcRect/>
                          <a:stretch>
                            <a:fillRect/>
                          </a:stretch>
                        </pic:blipFill>
                        <pic:spPr bwMode="auto">
                          <a:xfrm>
                            <a:off x="0" y="0"/>
                            <a:ext cx="2337853" cy="3242275"/>
                          </a:xfrm>
                          <a:prstGeom prst="rect">
                            <a:avLst/>
                          </a:prstGeom>
                          <a:noFill/>
                          <a:ln w="9525">
                            <a:noFill/>
                            <a:miter lim="800000"/>
                            <a:headEnd/>
                            <a:tailEnd/>
                          </a:ln>
                        </pic:spPr>
                      </pic:pic>
                    </a:graphicData>
                  </a:graphic>
                </wp:inline>
              </w:drawing>
            </w:r>
          </w:p>
        </w:tc>
      </w:tr>
    </w:tbl>
    <w:p w:rsidR="0029186D" w:rsidRDefault="0029186D" w:rsidP="0029186D">
      <w:pPr>
        <w:pStyle w:val="Heading2"/>
      </w:pPr>
      <w:bookmarkStart w:id="42" w:name="_Toc495914617"/>
      <w:r>
        <w:t>Simplification</w:t>
      </w:r>
      <w:bookmarkEnd w:id="42"/>
    </w:p>
    <w:tbl>
      <w:tblPr>
        <w:tblW w:w="5000" w:type="pct"/>
        <w:tblLook w:val="04A0"/>
      </w:tblPr>
      <w:tblGrid>
        <w:gridCol w:w="2088"/>
        <w:gridCol w:w="7488"/>
      </w:tblGrid>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Test Name</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whether the SPADE is guessed or rolled in each game</w:t>
            </w:r>
          </w:p>
        </w:tc>
      </w:tr>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Use Case Tested:</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tabs>
                <w:tab w:val="left" w:pos="5685"/>
              </w:tabs>
              <w:rPr>
                <w:rFonts w:asciiTheme="minorHAnsi" w:hAnsiTheme="minorHAnsi"/>
                <w:szCs w:val="22"/>
              </w:rPr>
            </w:pPr>
            <w:r>
              <w:rPr>
                <w:rFonts w:asciiTheme="minorHAnsi" w:hAnsiTheme="minorHAnsi"/>
                <w:szCs w:val="22"/>
              </w:rPr>
              <w:t>Automate the testing of errors in UAT Test 4</w:t>
            </w:r>
          </w:p>
        </w:tc>
      </w:tr>
      <w:tr w:rsidR="0029186D" w:rsidRPr="006C5173" w:rsidTr="00D01440">
        <w:trPr>
          <w:cantSplit/>
          <w:trHeight w:val="390"/>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Test Description:</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ListParagraph"/>
              <w:spacing w:after="160" w:line="259" w:lineRule="auto"/>
              <w:ind w:left="0"/>
            </w:pPr>
            <w:r>
              <w:t>Test whether SPADE is guessed by player or never appears in the game.</w:t>
            </w:r>
          </w:p>
        </w:tc>
      </w:tr>
      <w:tr w:rsidR="0029186D" w:rsidRPr="006C5173" w:rsidTr="00D01440">
        <w:trPr>
          <w:cantSplit/>
          <w:tblHeader/>
        </w:trPr>
        <w:tc>
          <w:tcPr>
            <w:tcW w:w="1090" w:type="pct"/>
            <w:tcBorders>
              <w:top w:val="single" w:sz="4"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Pre-conditions</w:t>
            </w:r>
          </w:p>
        </w:tc>
        <w:tc>
          <w:tcPr>
            <w:tcW w:w="3910" w:type="pct"/>
            <w:tcBorders>
              <w:top w:val="single" w:sz="4" w:space="0" w:color="auto"/>
              <w:left w:val="single" w:sz="6" w:space="0" w:color="auto"/>
              <w:bottom w:val="single" w:sz="6" w:space="0" w:color="auto"/>
              <w:right w:val="single" w:sz="4" w:space="0" w:color="auto"/>
            </w:tcBorders>
            <w:hideMark/>
          </w:tcPr>
          <w:p w:rsidR="0029186D" w:rsidRDefault="0029186D" w:rsidP="00D01440">
            <w:pPr>
              <w:pStyle w:val="bp"/>
              <w:ind w:left="-48" w:firstLine="48"/>
              <w:rPr>
                <w:rFonts w:asciiTheme="minorHAnsi" w:hAnsiTheme="minorHAnsi"/>
                <w:szCs w:val="22"/>
              </w:rPr>
            </w:pPr>
            <w:r>
              <w:rPr>
                <w:rFonts w:asciiTheme="minorHAnsi" w:hAnsiTheme="minorHAnsi"/>
                <w:szCs w:val="22"/>
              </w:rPr>
              <w:t>Bug 1, 2, 3 are fixed.</w:t>
            </w:r>
          </w:p>
          <w:p w:rsidR="0029186D" w:rsidRPr="006C5173" w:rsidRDefault="0029186D" w:rsidP="00D01440">
            <w:pPr>
              <w:pStyle w:val="bp"/>
              <w:ind w:left="-48" w:firstLine="48"/>
              <w:rPr>
                <w:rFonts w:asciiTheme="minorHAnsi" w:hAnsiTheme="minorHAnsi"/>
                <w:szCs w:val="22"/>
              </w:rPr>
            </w:pPr>
            <w:r>
              <w:rPr>
                <w:rFonts w:asciiTheme="minorHAnsi" w:hAnsiTheme="minorHAnsi"/>
                <w:szCs w:val="22"/>
              </w:rPr>
              <w:t>Run 20 turns of random pick and rolls.</w:t>
            </w:r>
          </w:p>
        </w:tc>
      </w:tr>
      <w:tr w:rsidR="0029186D"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29186D" w:rsidRPr="006C5173" w:rsidRDefault="0029186D" w:rsidP="00D01440">
            <w:pPr>
              <w:pStyle w:val="bp"/>
              <w:rPr>
                <w:rFonts w:asciiTheme="minorHAnsi" w:hAnsiTheme="minorHAnsi"/>
                <w:b/>
                <w:szCs w:val="22"/>
              </w:rPr>
            </w:pPr>
            <w:r w:rsidRPr="006C5173">
              <w:rPr>
                <w:rFonts w:asciiTheme="minorHAnsi" w:hAnsiTheme="minorHAnsi"/>
                <w:b/>
                <w:szCs w:val="22"/>
              </w:rPr>
              <w:t>Post-conditions</w:t>
            </w:r>
          </w:p>
        </w:tc>
        <w:tc>
          <w:tcPr>
            <w:tcW w:w="3910" w:type="pct"/>
            <w:tcBorders>
              <w:top w:val="single" w:sz="6" w:space="0" w:color="auto"/>
              <w:left w:val="single" w:sz="6" w:space="0" w:color="auto"/>
              <w:bottom w:val="single" w:sz="6" w:space="0" w:color="auto"/>
              <w:right w:val="single" w:sz="4" w:space="0" w:color="auto"/>
            </w:tcBorders>
            <w:hideMark/>
          </w:tcPr>
          <w:p w:rsidR="0029186D" w:rsidRPr="006C5173" w:rsidRDefault="0029186D" w:rsidP="00D01440">
            <w:pPr>
              <w:pStyle w:val="bp"/>
              <w:rPr>
                <w:rFonts w:asciiTheme="minorHAnsi" w:hAnsiTheme="minorHAnsi"/>
                <w:szCs w:val="22"/>
                <w:lang w:val="en-AU"/>
              </w:rPr>
            </w:pPr>
            <w:r w:rsidRPr="006C5173">
              <w:rPr>
                <w:rFonts w:asciiTheme="minorHAnsi" w:hAnsiTheme="minorHAnsi"/>
                <w:szCs w:val="22"/>
                <w:lang w:val="en-AU"/>
              </w:rPr>
              <w:t xml:space="preserve">The results should </w:t>
            </w:r>
            <w:r>
              <w:rPr>
                <w:rFonts w:asciiTheme="minorHAnsi" w:hAnsiTheme="minorHAnsi"/>
                <w:szCs w:val="22"/>
                <w:lang w:val="en-AU"/>
              </w:rPr>
              <w:t>have some SPADEs.</w:t>
            </w:r>
          </w:p>
        </w:tc>
      </w:tr>
    </w:tbl>
    <w:p w:rsidR="0029186D" w:rsidRDefault="0029186D" w:rsidP="0029186D"/>
    <w:tbl>
      <w:tblPr>
        <w:tblW w:w="5000" w:type="pct"/>
        <w:tblLook w:val="04A0"/>
      </w:tblPr>
      <w:tblGrid>
        <w:gridCol w:w="467"/>
        <w:gridCol w:w="3151"/>
        <w:gridCol w:w="4771"/>
        <w:gridCol w:w="1187"/>
      </w:tblGrid>
      <w:tr w:rsidR="0029186D" w:rsidRPr="006C5173" w:rsidTr="00D01440">
        <w:trPr>
          <w:cantSplit/>
          <w:trHeight w:val="80"/>
          <w:tblHeader/>
        </w:trPr>
        <w:tc>
          <w:tcPr>
            <w:tcW w:w="244" w:type="pct"/>
            <w:tcBorders>
              <w:top w:val="single" w:sz="6" w:space="0" w:color="auto"/>
              <w:left w:val="single" w:sz="6" w:space="0" w:color="auto"/>
              <w:bottom w:val="single" w:sz="4" w:space="0" w:color="auto"/>
              <w:right w:val="single" w:sz="4" w:space="0" w:color="auto"/>
            </w:tcBorders>
            <w:shd w:val="clear" w:color="auto" w:fill="C0C0C0"/>
          </w:tcPr>
          <w:p w:rsidR="0029186D" w:rsidRPr="006C5173" w:rsidRDefault="0029186D" w:rsidP="00D01440">
            <w:pPr>
              <w:pStyle w:val="proc"/>
              <w:numPr>
                <w:ilvl w:val="0"/>
                <w:numId w:val="0"/>
              </w:numPr>
              <w:tabs>
                <w:tab w:val="left" w:pos="720"/>
              </w:tabs>
              <w:jc w:val="center"/>
              <w:rPr>
                <w:rFonts w:asciiTheme="minorHAnsi" w:hAnsiTheme="minorHAnsi"/>
                <w:szCs w:val="22"/>
              </w:rPr>
            </w:pPr>
          </w:p>
        </w:tc>
        <w:tc>
          <w:tcPr>
            <w:tcW w:w="1645" w:type="pct"/>
            <w:tcBorders>
              <w:top w:val="single" w:sz="6" w:space="0" w:color="auto"/>
              <w:left w:val="single" w:sz="4" w:space="0" w:color="auto"/>
              <w:bottom w:val="single" w:sz="4" w:space="0" w:color="auto"/>
              <w:right w:val="single" w:sz="6" w:space="0" w:color="auto"/>
            </w:tcBorders>
            <w:shd w:val="clear" w:color="auto" w:fill="C0C0C0"/>
            <w:hideMark/>
          </w:tcPr>
          <w:p w:rsidR="0029186D" w:rsidRPr="006C5173" w:rsidRDefault="0029186D" w:rsidP="00D01440">
            <w:pPr>
              <w:pStyle w:val="proc"/>
              <w:numPr>
                <w:ilvl w:val="0"/>
                <w:numId w:val="0"/>
              </w:numPr>
              <w:tabs>
                <w:tab w:val="left" w:pos="720"/>
              </w:tabs>
              <w:jc w:val="center"/>
              <w:rPr>
                <w:rFonts w:asciiTheme="minorHAnsi" w:hAnsiTheme="minorHAnsi"/>
                <w:szCs w:val="22"/>
              </w:rPr>
            </w:pPr>
            <w:r w:rsidRPr="006C5173">
              <w:rPr>
                <w:rFonts w:asciiTheme="minorHAnsi" w:hAnsiTheme="minorHAnsi"/>
                <w:b/>
                <w:szCs w:val="22"/>
              </w:rPr>
              <w:t>TEST STEP</w:t>
            </w:r>
          </w:p>
        </w:tc>
        <w:tc>
          <w:tcPr>
            <w:tcW w:w="2491" w:type="pct"/>
            <w:tcBorders>
              <w:top w:val="single" w:sz="6" w:space="0" w:color="auto"/>
              <w:left w:val="single" w:sz="6" w:space="0" w:color="auto"/>
              <w:bottom w:val="single" w:sz="6" w:space="0" w:color="auto"/>
              <w:right w:val="single" w:sz="6" w:space="0" w:color="auto"/>
            </w:tcBorders>
            <w:shd w:val="clear" w:color="auto" w:fill="C0C0C0"/>
            <w:hideMark/>
          </w:tcPr>
          <w:p w:rsidR="0029186D" w:rsidRPr="006C5173" w:rsidRDefault="0029186D" w:rsidP="00D01440">
            <w:pPr>
              <w:pStyle w:val="bp"/>
              <w:jc w:val="center"/>
              <w:rPr>
                <w:rFonts w:asciiTheme="minorHAnsi" w:hAnsiTheme="minorHAnsi"/>
                <w:szCs w:val="22"/>
              </w:rPr>
            </w:pPr>
            <w:r w:rsidRPr="006C5173">
              <w:rPr>
                <w:rFonts w:asciiTheme="minorHAnsi" w:hAnsiTheme="minorHAnsi"/>
                <w:b/>
                <w:szCs w:val="22"/>
              </w:rPr>
              <w:t>EXPECTED TEST RESULTS</w:t>
            </w:r>
          </w:p>
        </w:tc>
        <w:tc>
          <w:tcPr>
            <w:tcW w:w="620" w:type="pct"/>
            <w:tcBorders>
              <w:top w:val="single" w:sz="6" w:space="0" w:color="auto"/>
              <w:left w:val="single" w:sz="6" w:space="0" w:color="auto"/>
              <w:bottom w:val="single" w:sz="6" w:space="0" w:color="auto"/>
              <w:right w:val="single" w:sz="6" w:space="0" w:color="auto"/>
            </w:tcBorders>
            <w:shd w:val="clear" w:color="auto" w:fill="C0C0C0"/>
          </w:tcPr>
          <w:p w:rsidR="0029186D" w:rsidRPr="006C5173" w:rsidRDefault="0029186D" w:rsidP="00D01440">
            <w:pPr>
              <w:pStyle w:val="bp"/>
              <w:jc w:val="center"/>
              <w:rPr>
                <w:rFonts w:asciiTheme="minorHAnsi" w:hAnsiTheme="minorHAnsi"/>
                <w:b/>
                <w:szCs w:val="22"/>
              </w:rPr>
            </w:pPr>
            <w:r>
              <w:rPr>
                <w:rFonts w:asciiTheme="minorHAnsi" w:hAnsiTheme="minorHAnsi"/>
                <w:b/>
                <w:szCs w:val="22"/>
              </w:rPr>
              <w:t>RESULT</w:t>
            </w:r>
          </w:p>
        </w:tc>
      </w:tr>
      <w:tr w:rsidR="0029186D" w:rsidRPr="006C5173" w:rsidTr="00D01440">
        <w:trPr>
          <w:cantSplit/>
          <w:trHeight w:val="80"/>
        </w:trPr>
        <w:tc>
          <w:tcPr>
            <w:tcW w:w="244" w:type="pct"/>
            <w:tcBorders>
              <w:top w:val="single" w:sz="4" w:space="0" w:color="auto"/>
              <w:left w:val="single" w:sz="6" w:space="0" w:color="auto"/>
              <w:bottom w:val="single" w:sz="6" w:space="0" w:color="auto"/>
              <w:right w:val="single" w:sz="4" w:space="0" w:color="auto"/>
            </w:tcBorders>
          </w:tcPr>
          <w:p w:rsidR="0029186D" w:rsidRPr="0029186D" w:rsidRDefault="0029186D" w:rsidP="007F1C8A">
            <w:pPr>
              <w:pStyle w:val="proc"/>
              <w:numPr>
                <w:ilvl w:val="0"/>
                <w:numId w:val="15"/>
              </w:numPr>
              <w:rPr>
                <w:rFonts w:asciiTheme="minorHAnsi" w:hAnsiTheme="minorHAnsi"/>
                <w:szCs w:val="22"/>
              </w:rPr>
            </w:pPr>
          </w:p>
        </w:tc>
        <w:tc>
          <w:tcPr>
            <w:tcW w:w="1645" w:type="pct"/>
            <w:tcBorders>
              <w:top w:val="single" w:sz="4" w:space="0" w:color="auto"/>
              <w:left w:val="single" w:sz="4" w:space="0" w:color="auto"/>
              <w:bottom w:val="single" w:sz="6" w:space="0" w:color="auto"/>
              <w:right w:val="single" w:sz="6" w:space="0" w:color="auto"/>
            </w:tcBorders>
          </w:tcPr>
          <w:p w:rsidR="0029186D" w:rsidRPr="006C5173" w:rsidRDefault="0029186D" w:rsidP="00D01440">
            <w:pPr>
              <w:pStyle w:val="proc"/>
              <w:numPr>
                <w:ilvl w:val="0"/>
                <w:numId w:val="0"/>
              </w:numPr>
              <w:tabs>
                <w:tab w:val="left" w:pos="720"/>
              </w:tabs>
              <w:ind w:left="360" w:hanging="360"/>
              <w:rPr>
                <w:rFonts w:asciiTheme="minorHAnsi" w:hAnsiTheme="minorHAnsi"/>
                <w:szCs w:val="22"/>
              </w:rPr>
            </w:pPr>
            <w:r w:rsidRPr="006C5173">
              <w:rPr>
                <w:rFonts w:asciiTheme="minorHAnsi" w:hAnsiTheme="minorHAnsi"/>
                <w:szCs w:val="22"/>
              </w:rPr>
              <w:t xml:space="preserve">Run </w:t>
            </w:r>
            <w:r>
              <w:rPr>
                <w:rFonts w:asciiTheme="minorHAnsi" w:hAnsiTheme="minorHAnsi"/>
                <w:szCs w:val="22"/>
              </w:rPr>
              <w:t>Bug4Test.java</w:t>
            </w:r>
          </w:p>
        </w:tc>
        <w:tc>
          <w:tcPr>
            <w:tcW w:w="2491"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sidRPr="006C5173">
              <w:rPr>
                <w:rFonts w:asciiTheme="minorHAnsi" w:hAnsiTheme="minorHAnsi"/>
                <w:szCs w:val="22"/>
              </w:rPr>
              <w:t xml:space="preserve">Console opens and results for games are displayed in it. </w:t>
            </w:r>
          </w:p>
        </w:tc>
        <w:tc>
          <w:tcPr>
            <w:tcW w:w="620"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Pass</w:t>
            </w:r>
          </w:p>
        </w:tc>
      </w:tr>
      <w:tr w:rsidR="0029186D" w:rsidRPr="006C5173" w:rsidTr="00D01440">
        <w:trPr>
          <w:cantSplit/>
          <w:trHeight w:val="80"/>
        </w:trPr>
        <w:tc>
          <w:tcPr>
            <w:tcW w:w="244"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645" w:type="pct"/>
            <w:tcBorders>
              <w:top w:val="single" w:sz="6" w:space="0" w:color="auto"/>
              <w:left w:val="single" w:sz="4" w:space="0" w:color="auto"/>
              <w:bottom w:val="single" w:sz="6" w:space="0" w:color="auto"/>
              <w:right w:val="single" w:sz="6" w:space="0" w:color="auto"/>
            </w:tcBorders>
          </w:tcPr>
          <w:p w:rsidR="0029186D" w:rsidRPr="00C50669" w:rsidRDefault="0029186D" w:rsidP="00D01440">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testPickSpade</w:t>
            </w:r>
            <w:proofErr w:type="spellEnd"/>
            <w:r>
              <w:rPr>
                <w:rFonts w:asciiTheme="minorHAnsi" w:hAnsiTheme="minorHAnsi"/>
                <w:szCs w:val="22"/>
              </w:rPr>
              <w:t xml:space="preserve"> in Failure Trace</w:t>
            </w:r>
          </w:p>
        </w:tc>
        <w:tc>
          <w:tcPr>
            <w:tcW w:w="2491" w:type="pct"/>
            <w:tcBorders>
              <w:top w:val="single" w:sz="6" w:space="0" w:color="auto"/>
              <w:left w:val="single" w:sz="6" w:space="0" w:color="auto"/>
              <w:bottom w:val="single" w:sz="6" w:space="0" w:color="auto"/>
              <w:right w:val="single" w:sz="6" w:space="0" w:color="auto"/>
            </w:tcBorders>
          </w:tcPr>
          <w:p w:rsidR="0029186D" w:rsidRPr="00C50669" w:rsidRDefault="0029186D" w:rsidP="00D01440">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should be no error and no failure</w:t>
            </w:r>
          </w:p>
        </w:tc>
        <w:tc>
          <w:tcPr>
            <w:tcW w:w="620"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Fail</w:t>
            </w:r>
          </w:p>
        </w:tc>
      </w:tr>
      <w:tr w:rsidR="0029186D" w:rsidRPr="006C5173" w:rsidTr="00D01440">
        <w:trPr>
          <w:cantSplit/>
          <w:trHeight w:val="80"/>
        </w:trPr>
        <w:tc>
          <w:tcPr>
            <w:tcW w:w="244"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645" w:type="pct"/>
            <w:tcBorders>
              <w:top w:val="single" w:sz="6" w:space="0" w:color="auto"/>
              <w:left w:val="single" w:sz="4" w:space="0" w:color="auto"/>
              <w:bottom w:val="single" w:sz="6" w:space="0" w:color="auto"/>
              <w:right w:val="single" w:sz="6" w:space="0" w:color="auto"/>
            </w:tcBorders>
          </w:tcPr>
          <w:p w:rsidR="0029186D" w:rsidRPr="00C50669" w:rsidRDefault="0029186D" w:rsidP="00D01440">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testPickSpade</w:t>
            </w:r>
            <w:proofErr w:type="spellEnd"/>
            <w:r>
              <w:rPr>
                <w:rFonts w:asciiTheme="minorHAnsi" w:hAnsiTheme="minorHAnsi"/>
                <w:szCs w:val="22"/>
              </w:rPr>
              <w:t xml:space="preserve"> in Console</w:t>
            </w:r>
          </w:p>
        </w:tc>
        <w:tc>
          <w:tcPr>
            <w:tcW w:w="2491"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 xml:space="preserve">Some Spades </w:t>
            </w:r>
          </w:p>
        </w:tc>
        <w:tc>
          <w:tcPr>
            <w:tcW w:w="620"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Fail</w:t>
            </w:r>
          </w:p>
        </w:tc>
      </w:tr>
      <w:tr w:rsidR="0029186D" w:rsidRPr="006C5173" w:rsidTr="00D01440">
        <w:trPr>
          <w:cantSplit/>
          <w:trHeight w:val="80"/>
        </w:trPr>
        <w:tc>
          <w:tcPr>
            <w:tcW w:w="244"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645" w:type="pct"/>
            <w:tcBorders>
              <w:top w:val="single" w:sz="6" w:space="0" w:color="auto"/>
              <w:left w:val="single" w:sz="4" w:space="0" w:color="auto"/>
              <w:bottom w:val="single" w:sz="6" w:space="0" w:color="auto"/>
              <w:right w:val="single" w:sz="6" w:space="0" w:color="auto"/>
            </w:tcBorders>
          </w:tcPr>
          <w:p w:rsidR="0029186D" w:rsidRPr="00C50669" w:rsidRDefault="0029186D" w:rsidP="00D01440">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testRollSpade</w:t>
            </w:r>
            <w:proofErr w:type="spellEnd"/>
            <w:r>
              <w:rPr>
                <w:rFonts w:asciiTheme="minorHAnsi" w:hAnsiTheme="minorHAnsi"/>
                <w:szCs w:val="22"/>
              </w:rPr>
              <w:t xml:space="preserve"> in Failure Trace</w:t>
            </w:r>
          </w:p>
        </w:tc>
        <w:tc>
          <w:tcPr>
            <w:tcW w:w="2491" w:type="pct"/>
            <w:tcBorders>
              <w:top w:val="single" w:sz="6" w:space="0" w:color="auto"/>
              <w:left w:val="single" w:sz="6" w:space="0" w:color="auto"/>
              <w:bottom w:val="single" w:sz="6" w:space="0" w:color="auto"/>
              <w:right w:val="single" w:sz="6" w:space="0" w:color="auto"/>
            </w:tcBorders>
          </w:tcPr>
          <w:p w:rsidR="0029186D" w:rsidRPr="00C50669" w:rsidRDefault="0029186D" w:rsidP="00D01440">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test should be no error and no failure</w:t>
            </w:r>
          </w:p>
        </w:tc>
        <w:tc>
          <w:tcPr>
            <w:tcW w:w="620" w:type="pct"/>
            <w:tcBorders>
              <w:top w:val="single" w:sz="6" w:space="0" w:color="auto"/>
              <w:left w:val="single" w:sz="6" w:space="0" w:color="auto"/>
              <w:bottom w:val="single" w:sz="6" w:space="0" w:color="auto"/>
              <w:right w:val="single" w:sz="6" w:space="0" w:color="auto"/>
            </w:tcBorders>
          </w:tcPr>
          <w:p w:rsidR="0029186D" w:rsidRDefault="0029186D" w:rsidP="00D01440">
            <w:pPr>
              <w:pStyle w:val="bp"/>
              <w:rPr>
                <w:rFonts w:asciiTheme="minorHAnsi" w:hAnsiTheme="minorHAnsi"/>
                <w:szCs w:val="22"/>
              </w:rPr>
            </w:pPr>
            <w:r>
              <w:rPr>
                <w:rFonts w:asciiTheme="minorHAnsi" w:hAnsiTheme="minorHAnsi"/>
                <w:szCs w:val="22"/>
              </w:rPr>
              <w:t>Fail</w:t>
            </w:r>
          </w:p>
        </w:tc>
      </w:tr>
      <w:tr w:rsidR="0029186D" w:rsidRPr="006C5173" w:rsidTr="00D01440">
        <w:trPr>
          <w:cantSplit/>
          <w:trHeight w:val="80"/>
        </w:trPr>
        <w:tc>
          <w:tcPr>
            <w:tcW w:w="244" w:type="pct"/>
            <w:tcBorders>
              <w:top w:val="single" w:sz="6" w:space="0" w:color="auto"/>
              <w:left w:val="single" w:sz="6" w:space="0" w:color="auto"/>
              <w:bottom w:val="single" w:sz="6" w:space="0" w:color="auto"/>
              <w:right w:val="single" w:sz="4" w:space="0" w:color="auto"/>
            </w:tcBorders>
          </w:tcPr>
          <w:p w:rsidR="0029186D" w:rsidRPr="006C5173" w:rsidRDefault="0029186D" w:rsidP="00D01440">
            <w:pPr>
              <w:pStyle w:val="proc"/>
              <w:rPr>
                <w:rFonts w:asciiTheme="minorHAnsi" w:hAnsiTheme="minorHAnsi"/>
                <w:szCs w:val="22"/>
              </w:rPr>
            </w:pPr>
          </w:p>
        </w:tc>
        <w:tc>
          <w:tcPr>
            <w:tcW w:w="1645" w:type="pct"/>
            <w:tcBorders>
              <w:top w:val="single" w:sz="6" w:space="0" w:color="auto"/>
              <w:left w:val="single" w:sz="4" w:space="0" w:color="auto"/>
              <w:bottom w:val="single" w:sz="6" w:space="0" w:color="auto"/>
              <w:right w:val="single" w:sz="6" w:space="0" w:color="auto"/>
            </w:tcBorders>
          </w:tcPr>
          <w:p w:rsidR="0029186D" w:rsidRPr="00C50669" w:rsidRDefault="0029186D" w:rsidP="00D01440">
            <w:pPr>
              <w:pStyle w:val="proc"/>
              <w:numPr>
                <w:ilvl w:val="0"/>
                <w:numId w:val="0"/>
              </w:numPr>
              <w:tabs>
                <w:tab w:val="left" w:pos="720"/>
              </w:tabs>
              <w:rPr>
                <w:rFonts w:asciiTheme="minorHAnsi" w:hAnsiTheme="minorHAnsi"/>
                <w:szCs w:val="22"/>
              </w:rPr>
            </w:pPr>
            <w:r>
              <w:rPr>
                <w:rFonts w:asciiTheme="minorHAnsi" w:hAnsiTheme="minorHAnsi"/>
                <w:szCs w:val="22"/>
              </w:rPr>
              <w:t xml:space="preserve">Check result of </w:t>
            </w:r>
            <w:proofErr w:type="spellStart"/>
            <w:r>
              <w:rPr>
                <w:rFonts w:asciiTheme="minorHAnsi" w:hAnsiTheme="minorHAnsi"/>
                <w:szCs w:val="22"/>
              </w:rPr>
              <w:t>testRollSpadeh</w:t>
            </w:r>
            <w:proofErr w:type="spellEnd"/>
            <w:r>
              <w:rPr>
                <w:rFonts w:asciiTheme="minorHAnsi" w:hAnsiTheme="minorHAnsi"/>
                <w:szCs w:val="22"/>
              </w:rPr>
              <w:t xml:space="preserve"> in Console</w:t>
            </w:r>
          </w:p>
        </w:tc>
        <w:tc>
          <w:tcPr>
            <w:tcW w:w="2491" w:type="pct"/>
            <w:tcBorders>
              <w:top w:val="single" w:sz="6" w:space="0" w:color="auto"/>
              <w:left w:val="single" w:sz="6" w:space="0" w:color="auto"/>
              <w:bottom w:val="single" w:sz="6" w:space="0" w:color="auto"/>
              <w:right w:val="single" w:sz="6" w:space="0" w:color="auto"/>
            </w:tcBorders>
          </w:tcPr>
          <w:p w:rsidR="0029186D" w:rsidRPr="006C5173" w:rsidRDefault="0029186D" w:rsidP="00D01440">
            <w:pPr>
              <w:pStyle w:val="bp"/>
              <w:rPr>
                <w:rFonts w:asciiTheme="minorHAnsi" w:hAnsiTheme="minorHAnsi"/>
                <w:szCs w:val="22"/>
              </w:rPr>
            </w:pPr>
            <w:r>
              <w:rPr>
                <w:rFonts w:asciiTheme="minorHAnsi" w:hAnsiTheme="minorHAnsi"/>
                <w:szCs w:val="22"/>
              </w:rPr>
              <w:t xml:space="preserve">Some Spades </w:t>
            </w:r>
          </w:p>
        </w:tc>
        <w:tc>
          <w:tcPr>
            <w:tcW w:w="620" w:type="pct"/>
            <w:tcBorders>
              <w:top w:val="single" w:sz="6" w:space="0" w:color="auto"/>
              <w:left w:val="single" w:sz="6" w:space="0" w:color="auto"/>
              <w:bottom w:val="single" w:sz="6" w:space="0" w:color="auto"/>
              <w:right w:val="single" w:sz="6" w:space="0" w:color="auto"/>
            </w:tcBorders>
          </w:tcPr>
          <w:p w:rsidR="0029186D" w:rsidRDefault="0029186D" w:rsidP="00D01440">
            <w:pPr>
              <w:pStyle w:val="bp"/>
              <w:rPr>
                <w:rFonts w:asciiTheme="minorHAnsi" w:hAnsiTheme="minorHAnsi"/>
                <w:szCs w:val="22"/>
              </w:rPr>
            </w:pPr>
            <w:r>
              <w:rPr>
                <w:rFonts w:asciiTheme="minorHAnsi" w:hAnsiTheme="minorHAnsi"/>
                <w:szCs w:val="22"/>
              </w:rPr>
              <w:t>Fail</w:t>
            </w:r>
          </w:p>
        </w:tc>
      </w:tr>
    </w:tbl>
    <w:p w:rsidR="0029186D" w:rsidRDefault="0029186D" w:rsidP="0029186D">
      <w:r>
        <w:t>Results</w:t>
      </w:r>
    </w:p>
    <w:p w:rsidR="0029186D" w:rsidRDefault="0029186D" w:rsidP="0029186D">
      <w:pPr>
        <w:spacing w:before="0" w:after="0"/>
        <w:rPr>
          <w:rFonts w:eastAsiaTheme="majorEastAsia" w:cstheme="majorBidi"/>
          <w:i/>
          <w:color w:val="1F4E79" w:themeColor="accent1" w:themeShade="80"/>
          <w:sz w:val="26"/>
          <w:szCs w:val="26"/>
        </w:rPr>
      </w:pPr>
      <w:r w:rsidRPr="003B2BB2">
        <w:rPr>
          <w:rFonts w:eastAsiaTheme="majorEastAsia" w:cstheme="majorBidi"/>
          <w:i/>
          <w:color w:val="1F4E79" w:themeColor="accent1" w:themeShade="80"/>
          <w:sz w:val="26"/>
          <w:szCs w:val="26"/>
        </w:rPr>
        <w:t>1. Pick Space</w:t>
      </w:r>
      <w:r>
        <w:rPr>
          <w:rFonts w:eastAsiaTheme="majorEastAsia" w:cstheme="majorBidi"/>
          <w:i/>
          <w:color w:val="1F4E79" w:themeColor="accent1" w:themeShade="80"/>
          <w:sz w:val="26"/>
          <w:szCs w:val="26"/>
        </w:rPr>
        <w:t>: FAIL</w:t>
      </w:r>
    </w:p>
    <w:p w:rsidR="0029186D" w:rsidRDefault="0029186D" w:rsidP="0029186D">
      <w:pPr>
        <w:spacing w:before="0" w:after="0"/>
        <w:rPr>
          <w:rFonts w:eastAsiaTheme="majorEastAsia" w:cstheme="majorBidi"/>
          <w:i/>
          <w:color w:val="1F4E79" w:themeColor="accent1" w:themeShade="80"/>
          <w:sz w:val="26"/>
          <w:szCs w:val="26"/>
        </w:rPr>
      </w:pPr>
      <w:r>
        <w:rPr>
          <w:rFonts w:eastAsiaTheme="majorEastAsia" w:cstheme="majorBidi"/>
          <w:i/>
          <w:noProof/>
          <w:color w:val="1F4E79" w:themeColor="accent1" w:themeShade="80"/>
          <w:sz w:val="26"/>
          <w:szCs w:val="26"/>
          <w:lang w:val="en-US"/>
        </w:rPr>
        <w:drawing>
          <wp:inline distT="0" distB="0" distL="0" distR="0">
            <wp:extent cx="3657600" cy="3147060"/>
            <wp:effectExtent l="19050" t="0" r="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3657600" cy="3147060"/>
                    </a:xfrm>
                    <a:prstGeom prst="rect">
                      <a:avLst/>
                    </a:prstGeom>
                    <a:noFill/>
                    <a:ln w="9525">
                      <a:noFill/>
                      <a:miter lim="800000"/>
                      <a:headEnd/>
                      <a:tailEnd/>
                    </a:ln>
                  </pic:spPr>
                </pic:pic>
              </a:graphicData>
            </a:graphic>
          </wp:inline>
        </w:drawing>
      </w:r>
    </w:p>
    <w:p w:rsidR="0029186D" w:rsidRDefault="0029186D" w:rsidP="0029186D">
      <w:pPr>
        <w:spacing w:before="0" w:after="0"/>
        <w:rPr>
          <w:rFonts w:eastAsiaTheme="majorEastAsia" w:cstheme="majorBidi"/>
          <w:i/>
          <w:color w:val="1F4E79" w:themeColor="accent1" w:themeShade="80"/>
          <w:sz w:val="26"/>
          <w:szCs w:val="26"/>
        </w:rPr>
      </w:pPr>
      <w:r>
        <w:rPr>
          <w:rFonts w:eastAsiaTheme="majorEastAsia" w:cstheme="majorBidi"/>
          <w:i/>
          <w:noProof/>
          <w:color w:val="1F4E79" w:themeColor="accent1" w:themeShade="80"/>
          <w:sz w:val="26"/>
          <w:szCs w:val="26"/>
          <w:lang w:val="en-US"/>
        </w:rPr>
        <w:drawing>
          <wp:inline distT="0" distB="0" distL="0" distR="0">
            <wp:extent cx="1701165" cy="3030220"/>
            <wp:effectExtent l="19050" t="0" r="0" b="0"/>
            <wp:docPr id="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1701165" cy="3030220"/>
                    </a:xfrm>
                    <a:prstGeom prst="rect">
                      <a:avLst/>
                    </a:prstGeom>
                    <a:noFill/>
                    <a:ln w="9525">
                      <a:noFill/>
                      <a:miter lim="800000"/>
                      <a:headEnd/>
                      <a:tailEnd/>
                    </a:ln>
                  </pic:spPr>
                </pic:pic>
              </a:graphicData>
            </a:graphic>
          </wp:inline>
        </w:drawing>
      </w:r>
    </w:p>
    <w:p w:rsidR="0029186D" w:rsidRDefault="0029186D" w:rsidP="0029186D">
      <w:pPr>
        <w:spacing w:before="0" w:after="200" w:line="276" w:lineRule="auto"/>
        <w:rPr>
          <w:rFonts w:eastAsiaTheme="majorEastAsia" w:cstheme="majorBidi"/>
          <w:i/>
          <w:color w:val="1F4E79" w:themeColor="accent1" w:themeShade="80"/>
          <w:sz w:val="26"/>
          <w:szCs w:val="26"/>
        </w:rPr>
      </w:pPr>
      <w:r>
        <w:rPr>
          <w:rFonts w:eastAsiaTheme="majorEastAsia" w:cstheme="majorBidi"/>
          <w:i/>
          <w:color w:val="1F4E79" w:themeColor="accent1" w:themeShade="80"/>
          <w:sz w:val="26"/>
          <w:szCs w:val="26"/>
        </w:rPr>
        <w:br w:type="page"/>
      </w:r>
    </w:p>
    <w:p w:rsidR="0029186D" w:rsidRDefault="0029186D" w:rsidP="0029186D">
      <w:pPr>
        <w:spacing w:before="0" w:after="0"/>
        <w:rPr>
          <w:rFonts w:eastAsiaTheme="majorEastAsia" w:cstheme="majorBidi"/>
          <w:i/>
          <w:color w:val="1F4E79" w:themeColor="accent1" w:themeShade="80"/>
          <w:sz w:val="26"/>
          <w:szCs w:val="26"/>
        </w:rPr>
      </w:pPr>
      <w:r>
        <w:rPr>
          <w:rFonts w:eastAsiaTheme="majorEastAsia" w:cstheme="majorBidi"/>
          <w:i/>
          <w:color w:val="1F4E79" w:themeColor="accent1" w:themeShade="80"/>
          <w:sz w:val="26"/>
          <w:szCs w:val="26"/>
        </w:rPr>
        <w:lastRenderedPageBreak/>
        <w:t>2. Roll Space: FAIL</w:t>
      </w:r>
    </w:p>
    <w:p w:rsidR="0029186D" w:rsidRDefault="0029186D" w:rsidP="0029186D">
      <w:pPr>
        <w:spacing w:before="0" w:after="0"/>
        <w:rPr>
          <w:rFonts w:eastAsiaTheme="majorEastAsia" w:cstheme="majorBidi"/>
          <w:i/>
          <w:color w:val="1F4E79" w:themeColor="accent1" w:themeShade="80"/>
          <w:sz w:val="26"/>
          <w:szCs w:val="26"/>
        </w:rPr>
      </w:pPr>
      <w:r>
        <w:rPr>
          <w:rFonts w:eastAsiaTheme="majorEastAsia" w:cstheme="majorBidi"/>
          <w:i/>
          <w:noProof/>
          <w:color w:val="1F4E79" w:themeColor="accent1" w:themeShade="80"/>
          <w:sz w:val="26"/>
          <w:szCs w:val="26"/>
          <w:lang w:val="en-US"/>
        </w:rPr>
        <w:drawing>
          <wp:inline distT="0" distB="0" distL="0" distR="0">
            <wp:extent cx="3678555" cy="3157855"/>
            <wp:effectExtent l="1905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3678555" cy="3157855"/>
                    </a:xfrm>
                    <a:prstGeom prst="rect">
                      <a:avLst/>
                    </a:prstGeom>
                    <a:noFill/>
                    <a:ln w="9525">
                      <a:noFill/>
                      <a:miter lim="800000"/>
                      <a:headEnd/>
                      <a:tailEnd/>
                    </a:ln>
                  </pic:spPr>
                </pic:pic>
              </a:graphicData>
            </a:graphic>
          </wp:inline>
        </w:drawing>
      </w:r>
    </w:p>
    <w:p w:rsidR="0029186D" w:rsidRPr="003B2BB2" w:rsidRDefault="0029186D" w:rsidP="0029186D">
      <w:pPr>
        <w:spacing w:before="0" w:after="0"/>
        <w:rPr>
          <w:rFonts w:eastAsiaTheme="majorEastAsia" w:cstheme="majorBidi"/>
          <w:i/>
          <w:color w:val="1F4E79" w:themeColor="accent1" w:themeShade="80"/>
          <w:sz w:val="26"/>
          <w:szCs w:val="26"/>
        </w:rPr>
      </w:pPr>
      <w:r>
        <w:rPr>
          <w:rFonts w:eastAsiaTheme="majorEastAsia" w:cstheme="majorBidi"/>
          <w:i/>
          <w:noProof/>
          <w:color w:val="1F4E79" w:themeColor="accent1" w:themeShade="80"/>
          <w:sz w:val="26"/>
          <w:szCs w:val="26"/>
          <w:lang w:val="en-US"/>
        </w:rPr>
        <w:drawing>
          <wp:inline distT="0" distB="0" distL="0" distR="0">
            <wp:extent cx="2679700" cy="3041015"/>
            <wp:effectExtent l="19050" t="0" r="6350" b="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2679700" cy="3041015"/>
                    </a:xfrm>
                    <a:prstGeom prst="rect">
                      <a:avLst/>
                    </a:prstGeom>
                    <a:noFill/>
                    <a:ln w="9525">
                      <a:noFill/>
                      <a:miter lim="800000"/>
                      <a:headEnd/>
                      <a:tailEnd/>
                    </a:ln>
                  </pic:spPr>
                </pic:pic>
              </a:graphicData>
            </a:graphic>
          </wp:inline>
        </w:drawing>
      </w:r>
    </w:p>
    <w:p w:rsidR="0029186D" w:rsidRPr="00684794" w:rsidRDefault="0029186D" w:rsidP="0029186D">
      <w:pPr>
        <w:spacing w:before="0" w:after="0"/>
        <w:rPr>
          <w:rFonts w:eastAsiaTheme="majorEastAsia" w:cstheme="majorBidi"/>
          <w:color w:val="1F4E79" w:themeColor="accent1" w:themeShade="80"/>
          <w:sz w:val="26"/>
          <w:szCs w:val="26"/>
        </w:rPr>
      </w:pPr>
    </w:p>
    <w:p w:rsidR="0029186D" w:rsidRPr="00724092" w:rsidRDefault="0029186D" w:rsidP="0029186D">
      <w:pPr>
        <w:pStyle w:val="Heading2"/>
      </w:pPr>
      <w:bookmarkStart w:id="43" w:name="_Toc495914618"/>
      <w:r>
        <w:t>Tracing</w:t>
      </w:r>
      <w:bookmarkEnd w:id="43"/>
    </w:p>
    <w:p w:rsidR="0029186D" w:rsidRDefault="0029186D" w:rsidP="0029186D">
      <w:r>
        <w:t xml:space="preserve">From Section 3 above, it is noticed that the </w:t>
      </w:r>
      <w:proofErr w:type="spellStart"/>
      <w:r>
        <w:t>DiceValue</w:t>
      </w:r>
      <w:proofErr w:type="spellEnd"/>
      <w:r>
        <w:t xml:space="preserve"> is determined by the </w:t>
      </w:r>
      <w:r w:rsidRPr="00D61607">
        <w:rPr>
          <w:i/>
        </w:rPr>
        <w:t>roll()</w:t>
      </w:r>
      <w:r>
        <w:t xml:space="preserve"> method:</w:t>
      </w:r>
    </w:p>
    <w:p w:rsidR="0029186D" w:rsidRDefault="0029186D" w:rsidP="0029186D">
      <w:r w:rsidRPr="00D61607">
        <w:rPr>
          <w:noProof/>
          <w:lang w:val="en-US"/>
        </w:rPr>
        <w:lastRenderedPageBreak/>
        <w:drawing>
          <wp:inline distT="0" distB="0" distL="0" distR="0">
            <wp:extent cx="3257550" cy="3286125"/>
            <wp:effectExtent l="19050" t="0" r="0" b="0"/>
            <wp:docPr id="11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4" cstate="print"/>
                    <a:srcRect/>
                    <a:stretch>
                      <a:fillRect/>
                    </a:stretch>
                  </pic:blipFill>
                  <pic:spPr bwMode="auto">
                    <a:xfrm>
                      <a:off x="0" y="0"/>
                      <a:ext cx="3257550" cy="3286125"/>
                    </a:xfrm>
                    <a:prstGeom prst="rect">
                      <a:avLst/>
                    </a:prstGeom>
                    <a:noFill/>
                    <a:ln w="9525">
                      <a:noFill/>
                      <a:miter lim="800000"/>
                      <a:headEnd/>
                      <a:tailEnd/>
                    </a:ln>
                  </pic:spPr>
                </pic:pic>
              </a:graphicData>
            </a:graphic>
          </wp:inline>
        </w:drawing>
      </w:r>
    </w:p>
    <w:p w:rsidR="0029186D" w:rsidRDefault="0029186D" w:rsidP="0029186D">
      <w:r>
        <w:t xml:space="preserve">It is also noticed that the pick value is also from </w:t>
      </w:r>
      <w:proofErr w:type="spellStart"/>
      <w:r w:rsidRPr="004123F8">
        <w:rPr>
          <w:i/>
        </w:rPr>
        <w:t>getRandom</w:t>
      </w:r>
      <w:proofErr w:type="spellEnd"/>
      <w:r w:rsidRPr="004123F8">
        <w:rPr>
          <w:i/>
        </w:rPr>
        <w:t>()</w:t>
      </w:r>
      <w:r>
        <w:t xml:space="preserve"> method:</w:t>
      </w:r>
    </w:p>
    <w:p w:rsidR="0029186D" w:rsidRDefault="0029186D" w:rsidP="0029186D">
      <w:r>
        <w:rPr>
          <w:noProof/>
          <w:lang w:val="en-US"/>
        </w:rPr>
        <w:drawing>
          <wp:inline distT="0" distB="0" distL="0" distR="0">
            <wp:extent cx="4848225" cy="647700"/>
            <wp:effectExtent l="19050" t="0" r="9525" b="0"/>
            <wp:docPr id="120"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cstate="print"/>
                    <a:srcRect/>
                    <a:stretch>
                      <a:fillRect/>
                    </a:stretch>
                  </pic:blipFill>
                  <pic:spPr bwMode="auto">
                    <a:xfrm>
                      <a:off x="0" y="0"/>
                      <a:ext cx="4848225" cy="647700"/>
                    </a:xfrm>
                    <a:prstGeom prst="rect">
                      <a:avLst/>
                    </a:prstGeom>
                    <a:noFill/>
                    <a:ln w="9525">
                      <a:noFill/>
                      <a:miter lim="800000"/>
                      <a:headEnd/>
                      <a:tailEnd/>
                    </a:ln>
                  </pic:spPr>
                </pic:pic>
              </a:graphicData>
            </a:graphic>
          </wp:inline>
        </w:drawing>
      </w:r>
    </w:p>
    <w:p w:rsidR="0029186D" w:rsidRDefault="0029186D" w:rsidP="0029186D">
      <w:r>
        <w:t xml:space="preserve">As the method call the </w:t>
      </w:r>
      <w:proofErr w:type="spellStart"/>
      <w:r w:rsidRPr="00D61607">
        <w:rPr>
          <w:i/>
        </w:rPr>
        <w:t>getRandom</w:t>
      </w:r>
      <w:proofErr w:type="spellEnd"/>
      <w:r w:rsidRPr="00D61607">
        <w:rPr>
          <w:i/>
        </w:rPr>
        <w:t>()</w:t>
      </w:r>
      <w:r>
        <w:t xml:space="preserve"> method from </w:t>
      </w:r>
      <w:r w:rsidRPr="00D61607">
        <w:rPr>
          <w:b/>
        </w:rPr>
        <w:t>DiceValue.java</w:t>
      </w:r>
      <w:r>
        <w:t>, the problem is probably from there:</w:t>
      </w:r>
    </w:p>
    <w:p w:rsidR="0029186D" w:rsidRDefault="0029186D" w:rsidP="0029186D">
      <w:r>
        <w:rPr>
          <w:noProof/>
          <w:lang w:val="en-US"/>
        </w:rPr>
        <w:drawing>
          <wp:inline distT="0" distB="0" distL="0" distR="0">
            <wp:extent cx="4124325" cy="581025"/>
            <wp:effectExtent l="19050" t="0" r="9525" b="0"/>
            <wp:docPr id="121"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3" cstate="print"/>
                    <a:srcRect/>
                    <a:stretch>
                      <a:fillRect/>
                    </a:stretch>
                  </pic:blipFill>
                  <pic:spPr bwMode="auto">
                    <a:xfrm>
                      <a:off x="0" y="0"/>
                      <a:ext cx="4124325" cy="581025"/>
                    </a:xfrm>
                    <a:prstGeom prst="rect">
                      <a:avLst/>
                    </a:prstGeom>
                    <a:noFill/>
                    <a:ln w="9525">
                      <a:noFill/>
                      <a:miter lim="800000"/>
                      <a:headEnd/>
                      <a:tailEnd/>
                    </a:ln>
                  </pic:spPr>
                </pic:pic>
              </a:graphicData>
            </a:graphic>
          </wp:inline>
        </w:drawing>
      </w:r>
    </w:p>
    <w:p w:rsidR="0029186D" w:rsidRDefault="0029186D" w:rsidP="0029186D">
      <w:r>
        <w:t xml:space="preserve">It is then noticed that the value of RANDOM is from the Math class Random, but the </w:t>
      </w:r>
      <w:proofErr w:type="spellStart"/>
      <w:r w:rsidRPr="00D61607">
        <w:rPr>
          <w:i/>
        </w:rPr>
        <w:t>nextInt</w:t>
      </w:r>
      <w:proofErr w:type="spellEnd"/>
      <w:r w:rsidRPr="00D61607">
        <w:rPr>
          <w:i/>
        </w:rPr>
        <w:t>()</w:t>
      </w:r>
      <w:r>
        <w:rPr>
          <w:i/>
        </w:rPr>
        <w:t xml:space="preserve"> </w:t>
      </w:r>
      <w:r>
        <w:t xml:space="preserve">calls the value of </w:t>
      </w:r>
      <w:proofErr w:type="spellStart"/>
      <w:r>
        <w:t>enum</w:t>
      </w:r>
      <w:proofErr w:type="spellEnd"/>
      <w:r>
        <w:t xml:space="preserve"> with the ordinal value as SPADE. As from the </w:t>
      </w:r>
      <w:proofErr w:type="spellStart"/>
      <w:r>
        <w:t>enum</w:t>
      </w:r>
      <w:proofErr w:type="spellEnd"/>
      <w:r>
        <w:t xml:space="preserve"> declaration, the </w:t>
      </w:r>
      <w:proofErr w:type="spellStart"/>
      <w:r w:rsidRPr="00D61607">
        <w:rPr>
          <w:i/>
        </w:rPr>
        <w:t>nextInt</w:t>
      </w:r>
      <w:proofErr w:type="spellEnd"/>
      <w:r w:rsidRPr="00D61607">
        <w:rPr>
          <w:i/>
        </w:rPr>
        <w:t xml:space="preserve">() </w:t>
      </w:r>
      <w:r>
        <w:t>method will call randomly a number from ordinal value 0 to ordinal value of SPADE as 5. So SPADE never appears in any Random method.</w:t>
      </w:r>
    </w:p>
    <w:p w:rsidR="0029186D" w:rsidRPr="00D61607" w:rsidRDefault="0029186D" w:rsidP="0029186D">
      <w:r>
        <w:rPr>
          <w:noProof/>
          <w:lang w:val="en-US"/>
        </w:rPr>
        <w:drawing>
          <wp:inline distT="0" distB="0" distL="0" distR="0">
            <wp:extent cx="3257550" cy="352425"/>
            <wp:effectExtent l="19050" t="0" r="0" b="0"/>
            <wp:docPr id="122"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4" cstate="print"/>
                    <a:srcRect/>
                    <a:stretch>
                      <a:fillRect/>
                    </a:stretch>
                  </pic:blipFill>
                  <pic:spPr bwMode="auto">
                    <a:xfrm>
                      <a:off x="0" y="0"/>
                      <a:ext cx="3257550" cy="352425"/>
                    </a:xfrm>
                    <a:prstGeom prst="rect">
                      <a:avLst/>
                    </a:prstGeom>
                    <a:noFill/>
                    <a:ln w="9525">
                      <a:noFill/>
                      <a:miter lim="800000"/>
                      <a:headEnd/>
                      <a:tailEnd/>
                    </a:ln>
                  </pic:spPr>
                </pic:pic>
              </a:graphicData>
            </a:graphic>
          </wp:inline>
        </w:drawing>
      </w:r>
    </w:p>
    <w:p w:rsidR="0029186D" w:rsidRDefault="0029186D" w:rsidP="0029186D">
      <w:pPr>
        <w:pStyle w:val="Heading2"/>
      </w:pPr>
      <w:bookmarkStart w:id="44" w:name="_Toc495431996"/>
      <w:bookmarkStart w:id="45" w:name="_Toc495914619"/>
      <w:r>
        <w:t>Hypotheses</w:t>
      </w:r>
      <w:bookmarkEnd w:id="44"/>
      <w:bookmarkEnd w:id="45"/>
    </w:p>
    <w:p w:rsidR="0029186D" w:rsidRDefault="0029186D" w:rsidP="0029186D">
      <w:r>
        <w:t>The hypotheses are:</w:t>
      </w:r>
    </w:p>
    <w:p w:rsidR="0029186D" w:rsidRDefault="0029186D" w:rsidP="007F1C8A">
      <w:pPr>
        <w:pStyle w:val="ListParagraph"/>
        <w:numPr>
          <w:ilvl w:val="0"/>
          <w:numId w:val="5"/>
        </w:numPr>
        <w:spacing w:before="0"/>
      </w:pPr>
      <w:r>
        <w:t>(1): As both pick and roll are decided randomly, this cause the issue that SPADE never appears in pick and roll.</w:t>
      </w:r>
    </w:p>
    <w:p w:rsidR="0029186D" w:rsidRDefault="0029186D" w:rsidP="007F1C8A">
      <w:pPr>
        <w:pStyle w:val="ListParagraph"/>
        <w:numPr>
          <w:ilvl w:val="0"/>
          <w:numId w:val="5"/>
        </w:numPr>
        <w:spacing w:before="0"/>
      </w:pPr>
      <w:r>
        <w:t xml:space="preserve">(2): SPADE is never called due to the failure of logic in </w:t>
      </w:r>
      <w:proofErr w:type="spellStart"/>
      <w:r>
        <w:rPr>
          <w:i/>
        </w:rPr>
        <w:t>nextIn</w:t>
      </w:r>
      <w:proofErr w:type="spellEnd"/>
      <w:r w:rsidRPr="00D61607">
        <w:rPr>
          <w:i/>
        </w:rPr>
        <w:t>()</w:t>
      </w:r>
      <w:r>
        <w:t xml:space="preserve"> of </w:t>
      </w:r>
      <w:proofErr w:type="spellStart"/>
      <w:r w:rsidRPr="004123F8">
        <w:rPr>
          <w:i/>
        </w:rPr>
        <w:t>getRandom</w:t>
      </w:r>
      <w:proofErr w:type="spellEnd"/>
      <w:r w:rsidRPr="004123F8">
        <w:rPr>
          <w:i/>
        </w:rPr>
        <w:t>()</w:t>
      </w:r>
      <w:r>
        <w:t xml:space="preserve"> method.</w:t>
      </w:r>
    </w:p>
    <w:p w:rsidR="0029186D" w:rsidRDefault="0029186D" w:rsidP="0029186D">
      <w:pPr>
        <w:pStyle w:val="ListParagraph"/>
        <w:ind w:left="0"/>
        <w:contextualSpacing w:val="0"/>
      </w:pPr>
      <w:r>
        <w:t>The testing of the hypothesis can also be done by replicating the bugs if changing the codes:</w:t>
      </w:r>
    </w:p>
    <w:p w:rsidR="0029186D" w:rsidRDefault="0029186D" w:rsidP="0029186D">
      <w:pPr>
        <w:pStyle w:val="ListParagraph"/>
        <w:ind w:left="0"/>
        <w:contextualSpacing w:val="0"/>
      </w:pPr>
      <w:r>
        <w:lastRenderedPageBreak/>
        <w:t xml:space="preserve">The first is changing the position of CLUB and SPACE in the </w:t>
      </w:r>
      <w:proofErr w:type="spellStart"/>
      <w:r>
        <w:t>enum</w:t>
      </w:r>
      <w:proofErr w:type="spellEnd"/>
      <w:r>
        <w:t xml:space="preserve"> declaration, so the ordinal value of SPACE will be 4. If the hypotheses are correct, CLUB and SPACE will not appear. </w:t>
      </w:r>
    </w:p>
    <w:p w:rsidR="0029186D" w:rsidRDefault="0029186D" w:rsidP="0029186D">
      <w:pPr>
        <w:pStyle w:val="ListParagraph"/>
        <w:ind w:left="0"/>
        <w:contextualSpacing w:val="0"/>
      </w:pPr>
      <w:r>
        <w:rPr>
          <w:noProof/>
          <w:lang w:val="en-US"/>
        </w:rPr>
        <w:drawing>
          <wp:inline distT="0" distB="0" distL="0" distR="0">
            <wp:extent cx="3295650" cy="466725"/>
            <wp:effectExtent l="19050" t="0" r="0" b="0"/>
            <wp:docPr id="123"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5" cstate="print"/>
                    <a:srcRect/>
                    <a:stretch>
                      <a:fillRect/>
                    </a:stretch>
                  </pic:blipFill>
                  <pic:spPr bwMode="auto">
                    <a:xfrm>
                      <a:off x="0" y="0"/>
                      <a:ext cx="3295650" cy="466725"/>
                    </a:xfrm>
                    <a:prstGeom prst="rect">
                      <a:avLst/>
                    </a:prstGeom>
                    <a:noFill/>
                    <a:ln w="9525">
                      <a:noFill/>
                      <a:miter lim="800000"/>
                      <a:headEnd/>
                      <a:tailEnd/>
                    </a:ln>
                  </pic:spPr>
                </pic:pic>
              </a:graphicData>
            </a:graphic>
          </wp:inline>
        </w:drawing>
      </w:r>
    </w:p>
    <w:p w:rsidR="0029186D" w:rsidRDefault="0029186D" w:rsidP="0029186D">
      <w:pPr>
        <w:pStyle w:val="ListParagraph"/>
        <w:ind w:left="0"/>
      </w:pPr>
      <w:r>
        <w:t>The console shows that no SPADE or CLUB. The unit test also confirms that there are errors.</w:t>
      </w:r>
    </w:p>
    <w:p w:rsidR="0029186D" w:rsidRDefault="0029186D" w:rsidP="0029186D">
      <w:pPr>
        <w:pStyle w:val="ListParagraph"/>
      </w:pPr>
      <w:r>
        <w:rPr>
          <w:noProof/>
          <w:lang w:val="en-US"/>
        </w:rPr>
        <w:drawing>
          <wp:inline distT="0" distB="0" distL="0" distR="0">
            <wp:extent cx="2590800" cy="3714750"/>
            <wp:effectExtent l="19050" t="0" r="0" b="0"/>
            <wp:docPr id="125"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6" cstate="print"/>
                    <a:srcRect/>
                    <a:stretch>
                      <a:fillRect/>
                    </a:stretch>
                  </pic:blipFill>
                  <pic:spPr bwMode="auto">
                    <a:xfrm>
                      <a:off x="0" y="0"/>
                      <a:ext cx="2590800" cy="3714750"/>
                    </a:xfrm>
                    <a:prstGeom prst="rect">
                      <a:avLst/>
                    </a:prstGeom>
                    <a:noFill/>
                    <a:ln w="9525">
                      <a:noFill/>
                      <a:miter lim="800000"/>
                      <a:headEnd/>
                      <a:tailEnd/>
                    </a:ln>
                  </pic:spPr>
                </pic:pic>
              </a:graphicData>
            </a:graphic>
          </wp:inline>
        </w:drawing>
      </w:r>
      <w:r>
        <w:rPr>
          <w:noProof/>
          <w:lang w:val="en-US"/>
        </w:rPr>
        <w:drawing>
          <wp:inline distT="0" distB="0" distL="0" distR="0">
            <wp:extent cx="2505075" cy="1666875"/>
            <wp:effectExtent l="19050" t="0" r="9525" b="0"/>
            <wp:docPr id="126"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87" cstate="print"/>
                    <a:srcRect/>
                    <a:stretch>
                      <a:fillRect/>
                    </a:stretch>
                  </pic:blipFill>
                  <pic:spPr bwMode="auto">
                    <a:xfrm>
                      <a:off x="0" y="0"/>
                      <a:ext cx="2505075" cy="1666875"/>
                    </a:xfrm>
                    <a:prstGeom prst="rect">
                      <a:avLst/>
                    </a:prstGeom>
                    <a:noFill/>
                    <a:ln w="9525">
                      <a:noFill/>
                      <a:miter lim="800000"/>
                      <a:headEnd/>
                      <a:tailEnd/>
                    </a:ln>
                  </pic:spPr>
                </pic:pic>
              </a:graphicData>
            </a:graphic>
          </wp:inline>
        </w:drawing>
      </w:r>
    </w:p>
    <w:p w:rsidR="0029186D" w:rsidRDefault="0029186D" w:rsidP="0029186D">
      <w:pPr>
        <w:pStyle w:val="ListParagraph"/>
        <w:ind w:left="0"/>
      </w:pPr>
      <w:r>
        <w:t xml:space="preserve">The  second is to change the SPADE in the </w:t>
      </w:r>
      <w:proofErr w:type="spellStart"/>
      <w:r w:rsidRPr="00C105B9">
        <w:rPr>
          <w:i/>
        </w:rPr>
        <w:t>nextInt</w:t>
      </w:r>
      <w:proofErr w:type="spellEnd"/>
      <w:r>
        <w:t xml:space="preserve"> into HEART (ordinal value = 2). If the hypotheses are correct, only CROWN or ANCHOR will appear.</w:t>
      </w:r>
    </w:p>
    <w:p w:rsidR="0029186D" w:rsidRDefault="0029186D" w:rsidP="0029186D">
      <w:pPr>
        <w:pStyle w:val="ListParagraph"/>
        <w:ind w:left="0"/>
      </w:pPr>
      <w:r>
        <w:rPr>
          <w:noProof/>
          <w:lang w:val="en-US"/>
        </w:rPr>
        <w:drawing>
          <wp:inline distT="0" distB="0" distL="0" distR="0">
            <wp:extent cx="4181475" cy="676275"/>
            <wp:effectExtent l="19050" t="0" r="9525" b="0"/>
            <wp:docPr id="127"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8" cstate="print"/>
                    <a:srcRect/>
                    <a:stretch>
                      <a:fillRect/>
                    </a:stretch>
                  </pic:blipFill>
                  <pic:spPr bwMode="auto">
                    <a:xfrm>
                      <a:off x="0" y="0"/>
                      <a:ext cx="4181475" cy="676275"/>
                    </a:xfrm>
                    <a:prstGeom prst="rect">
                      <a:avLst/>
                    </a:prstGeom>
                    <a:noFill/>
                    <a:ln w="9525">
                      <a:noFill/>
                      <a:miter lim="800000"/>
                      <a:headEnd/>
                      <a:tailEnd/>
                    </a:ln>
                  </pic:spPr>
                </pic:pic>
              </a:graphicData>
            </a:graphic>
          </wp:inline>
        </w:drawing>
      </w:r>
    </w:p>
    <w:p w:rsidR="0029186D" w:rsidRDefault="0029186D" w:rsidP="0029186D">
      <w:pPr>
        <w:pStyle w:val="ListParagraph"/>
        <w:ind w:left="0"/>
      </w:pPr>
      <w:r>
        <w:t>The console confirms the error:</w:t>
      </w:r>
    </w:p>
    <w:p w:rsidR="0029186D" w:rsidRDefault="0029186D" w:rsidP="0029186D">
      <w:pPr>
        <w:pStyle w:val="ListParagraph"/>
        <w:ind w:left="0"/>
      </w:pPr>
      <w:r>
        <w:rPr>
          <w:noProof/>
          <w:lang w:val="en-US"/>
        </w:rPr>
        <w:lastRenderedPageBreak/>
        <w:drawing>
          <wp:inline distT="0" distB="0" distL="0" distR="0">
            <wp:extent cx="2638425" cy="4191000"/>
            <wp:effectExtent l="19050" t="0" r="9525" b="0"/>
            <wp:docPr id="12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9" cstate="print"/>
                    <a:srcRect/>
                    <a:stretch>
                      <a:fillRect/>
                    </a:stretch>
                  </pic:blipFill>
                  <pic:spPr bwMode="auto">
                    <a:xfrm>
                      <a:off x="0" y="0"/>
                      <a:ext cx="2638425" cy="4191000"/>
                    </a:xfrm>
                    <a:prstGeom prst="rect">
                      <a:avLst/>
                    </a:prstGeom>
                    <a:noFill/>
                    <a:ln w="9525">
                      <a:noFill/>
                      <a:miter lim="800000"/>
                      <a:headEnd/>
                      <a:tailEnd/>
                    </a:ln>
                  </pic:spPr>
                </pic:pic>
              </a:graphicData>
            </a:graphic>
          </wp:inline>
        </w:drawing>
      </w:r>
    </w:p>
    <w:p w:rsidR="00780074" w:rsidRDefault="00780074" w:rsidP="00780074">
      <w:pPr>
        <w:pStyle w:val="Heading2"/>
      </w:pPr>
      <w:bookmarkStart w:id="46" w:name="_Toc495431997"/>
      <w:bookmarkStart w:id="47" w:name="_Toc495914620"/>
      <w:r>
        <w:t>Resolution</w:t>
      </w:r>
      <w:bookmarkEnd w:id="46"/>
      <w:bookmarkEnd w:id="47"/>
    </w:p>
    <w:p w:rsidR="00780074" w:rsidRDefault="00780074" w:rsidP="00780074">
      <w:r>
        <w:t xml:space="preserve">The resolution here is to increase the value in </w:t>
      </w:r>
      <w:proofErr w:type="spellStart"/>
      <w:r w:rsidRPr="009E1E7C">
        <w:rPr>
          <w:i/>
        </w:rPr>
        <w:t>nextInt</w:t>
      </w:r>
      <w:proofErr w:type="spellEnd"/>
      <w:r>
        <w:t xml:space="preserve"> up to 1 ordinal value, so that SPADE will be covered in the range:</w:t>
      </w:r>
    </w:p>
    <w:p w:rsidR="00780074" w:rsidRDefault="00780074" w:rsidP="00780074">
      <w:r>
        <w:rPr>
          <w:noProof/>
          <w:lang w:val="en-US"/>
        </w:rPr>
        <w:drawing>
          <wp:inline distT="0" distB="0" distL="0" distR="0">
            <wp:extent cx="4562475" cy="771525"/>
            <wp:effectExtent l="19050" t="0" r="9525" b="0"/>
            <wp:docPr id="12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0" cstate="print"/>
                    <a:srcRect/>
                    <a:stretch>
                      <a:fillRect/>
                    </a:stretch>
                  </pic:blipFill>
                  <pic:spPr bwMode="auto">
                    <a:xfrm>
                      <a:off x="0" y="0"/>
                      <a:ext cx="4562475" cy="771525"/>
                    </a:xfrm>
                    <a:prstGeom prst="rect">
                      <a:avLst/>
                    </a:prstGeom>
                    <a:noFill/>
                    <a:ln w="9525">
                      <a:noFill/>
                      <a:miter lim="800000"/>
                      <a:headEnd/>
                      <a:tailEnd/>
                    </a:ln>
                  </pic:spPr>
                </pic:pic>
              </a:graphicData>
            </a:graphic>
          </wp:inline>
        </w:drawing>
      </w:r>
    </w:p>
    <w:p w:rsidR="00780074" w:rsidRPr="00C105B9" w:rsidRDefault="00780074" w:rsidP="00780074">
      <w:r>
        <w:t xml:space="preserve">There is also no risk at changing according to this. The change will improve the game logic. However, the inclusion of 1 </w:t>
      </w:r>
      <w:proofErr w:type="spellStart"/>
      <w:r>
        <w:t>DiceValue</w:t>
      </w:r>
      <w:proofErr w:type="spellEnd"/>
      <w:r>
        <w:t xml:space="preserve"> may change the win rate of the game (see Bug 5).</w:t>
      </w:r>
    </w:p>
    <w:p w:rsidR="00780074" w:rsidRDefault="00780074">
      <w:pPr>
        <w:spacing w:before="0" w:after="0"/>
        <w:rPr>
          <w:rFonts w:asciiTheme="majorHAnsi" w:eastAsiaTheme="majorEastAsia" w:hAnsiTheme="majorHAnsi" w:cstheme="majorBidi"/>
          <w:color w:val="1F4E79" w:themeColor="accent1" w:themeShade="80"/>
          <w:sz w:val="26"/>
          <w:szCs w:val="26"/>
        </w:rPr>
      </w:pPr>
      <w:bookmarkStart w:id="48" w:name="_Toc495431998"/>
      <w:r>
        <w:br w:type="page"/>
      </w:r>
    </w:p>
    <w:p w:rsidR="00780074" w:rsidRDefault="00780074" w:rsidP="00780074">
      <w:pPr>
        <w:pStyle w:val="Heading2"/>
      </w:pPr>
      <w:bookmarkStart w:id="49" w:name="_Toc495914621"/>
      <w:r>
        <w:lastRenderedPageBreak/>
        <w:t>Result</w:t>
      </w:r>
      <w:bookmarkEnd w:id="48"/>
      <w:bookmarkEnd w:id="49"/>
    </w:p>
    <w:p w:rsidR="00780074" w:rsidRDefault="00780074" w:rsidP="00780074">
      <w:pPr>
        <w:pStyle w:val="Heading3"/>
      </w:pPr>
      <w:bookmarkStart w:id="50" w:name="_Toc495914622"/>
      <w:r>
        <w:t>Bug4Test</w:t>
      </w:r>
      <w:bookmarkEnd w:id="50"/>
    </w:p>
    <w:tbl>
      <w:tblPr>
        <w:tblStyle w:val="TableGrid"/>
        <w:tblW w:w="0" w:type="auto"/>
        <w:shd w:val="clear" w:color="auto" w:fill="D9D9D9" w:themeFill="background1" w:themeFillShade="D9"/>
        <w:tblLayout w:type="fixed"/>
        <w:tblLook w:val="04A0"/>
      </w:tblPr>
      <w:tblGrid>
        <w:gridCol w:w="4608"/>
        <w:gridCol w:w="4968"/>
      </w:tblGrid>
      <w:tr w:rsidR="00780074" w:rsidRPr="00E84DF8" w:rsidTr="00D01440">
        <w:trPr>
          <w:tblHeader/>
        </w:trPr>
        <w:tc>
          <w:tcPr>
            <w:tcW w:w="4608" w:type="dxa"/>
            <w:shd w:val="clear" w:color="auto" w:fill="D9D9D9" w:themeFill="background1" w:themeFillShade="D9"/>
          </w:tcPr>
          <w:p w:rsidR="00780074" w:rsidRPr="00E84DF8" w:rsidRDefault="00780074" w:rsidP="00D01440">
            <w:pPr>
              <w:jc w:val="center"/>
              <w:rPr>
                <w:b/>
              </w:rPr>
            </w:pPr>
            <w:r w:rsidRPr="00E84DF8">
              <w:rPr>
                <w:b/>
              </w:rPr>
              <w:t>BEFORE</w:t>
            </w:r>
          </w:p>
        </w:tc>
        <w:tc>
          <w:tcPr>
            <w:tcW w:w="4968" w:type="dxa"/>
            <w:shd w:val="clear" w:color="auto" w:fill="D9D9D9" w:themeFill="background1" w:themeFillShade="D9"/>
          </w:tcPr>
          <w:p w:rsidR="00780074" w:rsidRPr="00E84DF8" w:rsidRDefault="00780074" w:rsidP="00D01440">
            <w:pPr>
              <w:jc w:val="center"/>
              <w:rPr>
                <w:b/>
              </w:rPr>
            </w:pPr>
            <w:r w:rsidRPr="00E84DF8">
              <w:rPr>
                <w:b/>
              </w:rPr>
              <w:t>AFTER</w:t>
            </w:r>
          </w:p>
        </w:tc>
      </w:tr>
      <w:tr w:rsidR="00780074" w:rsidRPr="00E84DF8" w:rsidTr="00780074">
        <w:trPr>
          <w:trHeight w:val="1133"/>
        </w:trPr>
        <w:tc>
          <w:tcPr>
            <w:tcW w:w="4608" w:type="dxa"/>
            <w:shd w:val="clear" w:color="auto" w:fill="auto"/>
          </w:tcPr>
          <w:p w:rsidR="00780074" w:rsidRPr="00E84DF8" w:rsidRDefault="00780074" w:rsidP="00D01440">
            <w:pPr>
              <w:jc w:val="center"/>
              <w:rPr>
                <w:b/>
              </w:rPr>
            </w:pPr>
            <w:r w:rsidRPr="00780074">
              <w:rPr>
                <w:b/>
              </w:rPr>
              <w:drawing>
                <wp:inline distT="0" distB="0" distL="0" distR="0">
                  <wp:extent cx="3678555" cy="3157855"/>
                  <wp:effectExtent l="19050" t="0" r="0" b="0"/>
                  <wp:docPr id="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3678555" cy="3157855"/>
                          </a:xfrm>
                          <a:prstGeom prst="rect">
                            <a:avLst/>
                          </a:prstGeom>
                          <a:noFill/>
                          <a:ln w="9525">
                            <a:noFill/>
                            <a:miter lim="800000"/>
                            <a:headEnd/>
                            <a:tailEnd/>
                          </a:ln>
                        </pic:spPr>
                      </pic:pic>
                    </a:graphicData>
                  </a:graphic>
                </wp:inline>
              </w:drawing>
            </w:r>
          </w:p>
        </w:tc>
        <w:tc>
          <w:tcPr>
            <w:tcW w:w="4968" w:type="dxa"/>
            <w:shd w:val="clear" w:color="auto" w:fill="auto"/>
          </w:tcPr>
          <w:p w:rsidR="00780074" w:rsidRPr="00E84DF8" w:rsidRDefault="00780074" w:rsidP="00D01440">
            <w:pPr>
              <w:tabs>
                <w:tab w:val="left" w:pos="4229"/>
              </w:tabs>
              <w:jc w:val="center"/>
              <w:rPr>
                <w:b/>
              </w:rPr>
            </w:pPr>
            <w:r w:rsidRPr="00780074">
              <w:rPr>
                <w:noProof/>
                <w:lang w:val="en-US"/>
              </w:rPr>
              <w:drawing>
                <wp:inline distT="0" distB="0" distL="0" distR="0">
                  <wp:extent cx="3509010" cy="775970"/>
                  <wp:effectExtent l="1905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3509010" cy="775970"/>
                          </a:xfrm>
                          <a:prstGeom prst="rect">
                            <a:avLst/>
                          </a:prstGeom>
                          <a:noFill/>
                          <a:ln w="9525">
                            <a:noFill/>
                            <a:miter lim="800000"/>
                            <a:headEnd/>
                            <a:tailEnd/>
                          </a:ln>
                        </pic:spPr>
                      </pic:pic>
                    </a:graphicData>
                  </a:graphic>
                </wp:inline>
              </w:drawing>
            </w:r>
          </w:p>
        </w:tc>
      </w:tr>
      <w:tr w:rsidR="00780074" w:rsidRPr="00E84DF8" w:rsidTr="00D01440">
        <w:tc>
          <w:tcPr>
            <w:tcW w:w="4608" w:type="dxa"/>
            <w:shd w:val="clear" w:color="auto" w:fill="auto"/>
          </w:tcPr>
          <w:p w:rsidR="00780074" w:rsidRDefault="00780074" w:rsidP="00D01440">
            <w:pPr>
              <w:jc w:val="center"/>
              <w:rPr>
                <w:b/>
              </w:rPr>
            </w:pPr>
            <w:r>
              <w:rPr>
                <w:b/>
              </w:rPr>
              <w:t>Roll SPADE</w:t>
            </w:r>
          </w:p>
          <w:p w:rsidR="00780074" w:rsidRPr="00E84DF8" w:rsidRDefault="00780074" w:rsidP="00D01440">
            <w:pPr>
              <w:jc w:val="center"/>
              <w:rPr>
                <w:b/>
              </w:rPr>
            </w:pPr>
            <w:r w:rsidRPr="00780074">
              <w:rPr>
                <w:b/>
              </w:rPr>
              <w:drawing>
                <wp:inline distT="0" distB="0" distL="0" distR="0">
                  <wp:extent cx="2679700" cy="3041015"/>
                  <wp:effectExtent l="19050" t="0" r="6350" b="0"/>
                  <wp:docPr id="1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2679700" cy="3041015"/>
                          </a:xfrm>
                          <a:prstGeom prst="rect">
                            <a:avLst/>
                          </a:prstGeom>
                          <a:noFill/>
                          <a:ln w="9525">
                            <a:noFill/>
                            <a:miter lim="800000"/>
                            <a:headEnd/>
                            <a:tailEnd/>
                          </a:ln>
                        </pic:spPr>
                      </pic:pic>
                    </a:graphicData>
                  </a:graphic>
                </wp:inline>
              </w:drawing>
            </w:r>
          </w:p>
        </w:tc>
        <w:tc>
          <w:tcPr>
            <w:tcW w:w="4968" w:type="dxa"/>
            <w:shd w:val="clear" w:color="auto" w:fill="auto"/>
          </w:tcPr>
          <w:p w:rsidR="00780074" w:rsidRDefault="00780074" w:rsidP="00D01440">
            <w:pPr>
              <w:jc w:val="center"/>
              <w:rPr>
                <w:b/>
              </w:rPr>
            </w:pPr>
            <w:r>
              <w:rPr>
                <w:b/>
              </w:rPr>
              <w:t>Roll SPADE</w:t>
            </w:r>
          </w:p>
          <w:p w:rsidR="00780074" w:rsidRPr="00E84DF8" w:rsidRDefault="00780074" w:rsidP="00D01440">
            <w:pPr>
              <w:jc w:val="center"/>
              <w:rPr>
                <w:b/>
              </w:rPr>
            </w:pPr>
            <w:r w:rsidRPr="00780074">
              <w:rPr>
                <w:b/>
              </w:rPr>
              <w:drawing>
                <wp:inline distT="0" distB="0" distL="0" distR="0">
                  <wp:extent cx="3902075" cy="3285490"/>
                  <wp:effectExtent l="19050" t="0" r="3175" b="0"/>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3902075" cy="3285490"/>
                          </a:xfrm>
                          <a:prstGeom prst="rect">
                            <a:avLst/>
                          </a:prstGeom>
                          <a:noFill/>
                          <a:ln w="9525">
                            <a:noFill/>
                            <a:miter lim="800000"/>
                            <a:headEnd/>
                            <a:tailEnd/>
                          </a:ln>
                        </pic:spPr>
                      </pic:pic>
                    </a:graphicData>
                  </a:graphic>
                </wp:inline>
              </w:drawing>
            </w:r>
          </w:p>
        </w:tc>
      </w:tr>
      <w:tr w:rsidR="00780074" w:rsidRPr="00E84DF8" w:rsidTr="00D01440">
        <w:tc>
          <w:tcPr>
            <w:tcW w:w="4608" w:type="dxa"/>
            <w:shd w:val="clear" w:color="auto" w:fill="auto"/>
          </w:tcPr>
          <w:p w:rsidR="00780074" w:rsidRDefault="00780074" w:rsidP="00D01440">
            <w:pPr>
              <w:jc w:val="center"/>
              <w:rPr>
                <w:b/>
              </w:rPr>
            </w:pPr>
            <w:r>
              <w:rPr>
                <w:b/>
              </w:rPr>
              <w:lastRenderedPageBreak/>
              <w:t>Pick SPADE</w:t>
            </w:r>
          </w:p>
          <w:p w:rsidR="00780074" w:rsidRPr="00E84DF8" w:rsidRDefault="00780074" w:rsidP="00D01440">
            <w:pPr>
              <w:jc w:val="center"/>
              <w:rPr>
                <w:b/>
              </w:rPr>
            </w:pPr>
            <w:r w:rsidRPr="00780074">
              <w:rPr>
                <w:b/>
              </w:rPr>
              <w:drawing>
                <wp:inline distT="0" distB="0" distL="0" distR="0">
                  <wp:extent cx="1701165" cy="3030220"/>
                  <wp:effectExtent l="19050" t="0" r="0" b="0"/>
                  <wp:docPr id="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1701165" cy="3030220"/>
                          </a:xfrm>
                          <a:prstGeom prst="rect">
                            <a:avLst/>
                          </a:prstGeom>
                          <a:noFill/>
                          <a:ln w="9525">
                            <a:noFill/>
                            <a:miter lim="800000"/>
                            <a:headEnd/>
                            <a:tailEnd/>
                          </a:ln>
                        </pic:spPr>
                      </pic:pic>
                    </a:graphicData>
                  </a:graphic>
                </wp:inline>
              </w:drawing>
            </w:r>
          </w:p>
        </w:tc>
        <w:tc>
          <w:tcPr>
            <w:tcW w:w="4968" w:type="dxa"/>
            <w:shd w:val="clear" w:color="auto" w:fill="auto"/>
          </w:tcPr>
          <w:p w:rsidR="00780074" w:rsidRDefault="00780074" w:rsidP="00D01440">
            <w:pPr>
              <w:jc w:val="center"/>
              <w:rPr>
                <w:b/>
              </w:rPr>
            </w:pPr>
            <w:r>
              <w:rPr>
                <w:b/>
              </w:rPr>
              <w:t>Pick SPADE</w:t>
            </w:r>
          </w:p>
          <w:p w:rsidR="00780074" w:rsidRPr="00E84DF8" w:rsidRDefault="00780074" w:rsidP="00D01440">
            <w:pPr>
              <w:jc w:val="center"/>
              <w:rPr>
                <w:b/>
              </w:rPr>
            </w:pPr>
            <w:r w:rsidRPr="00780074">
              <w:rPr>
                <w:b/>
              </w:rPr>
              <w:drawing>
                <wp:inline distT="0" distB="0" distL="0" distR="0">
                  <wp:extent cx="3923665" cy="3168650"/>
                  <wp:effectExtent l="19050" t="0" r="635" b="0"/>
                  <wp:docPr id="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3923665" cy="3168650"/>
                          </a:xfrm>
                          <a:prstGeom prst="rect">
                            <a:avLst/>
                          </a:prstGeom>
                          <a:noFill/>
                          <a:ln w="9525">
                            <a:noFill/>
                            <a:miter lim="800000"/>
                            <a:headEnd/>
                            <a:tailEnd/>
                          </a:ln>
                        </pic:spPr>
                      </pic:pic>
                    </a:graphicData>
                  </a:graphic>
                </wp:inline>
              </w:drawing>
            </w:r>
          </w:p>
        </w:tc>
      </w:tr>
    </w:tbl>
    <w:p w:rsidR="00780074" w:rsidRPr="00BB24EE" w:rsidRDefault="00780074" w:rsidP="00780074">
      <w:pPr>
        <w:pStyle w:val="Heading3"/>
      </w:pPr>
      <w:bookmarkStart w:id="51" w:name="_Toc495914623"/>
      <w:r>
        <w:t>Console from Main</w:t>
      </w:r>
      <w:bookmarkEnd w:id="51"/>
    </w:p>
    <w:p w:rsidR="00780074" w:rsidRDefault="00780074" w:rsidP="00780074">
      <w:r>
        <w:t>As the result, there are some SPADEs in guessing and in dices.</w:t>
      </w:r>
    </w:p>
    <w:tbl>
      <w:tblPr>
        <w:tblStyle w:val="TableGrid"/>
        <w:tblW w:w="0" w:type="auto"/>
        <w:shd w:val="clear" w:color="auto" w:fill="D9D9D9" w:themeFill="background1" w:themeFillShade="D9"/>
        <w:tblLayout w:type="fixed"/>
        <w:tblLook w:val="04A0"/>
      </w:tblPr>
      <w:tblGrid>
        <w:gridCol w:w="4608"/>
        <w:gridCol w:w="4968"/>
      </w:tblGrid>
      <w:tr w:rsidR="00780074" w:rsidRPr="00E84DF8" w:rsidTr="00D01440">
        <w:trPr>
          <w:tblHeader/>
        </w:trPr>
        <w:tc>
          <w:tcPr>
            <w:tcW w:w="4608" w:type="dxa"/>
            <w:shd w:val="clear" w:color="auto" w:fill="D9D9D9" w:themeFill="background1" w:themeFillShade="D9"/>
          </w:tcPr>
          <w:p w:rsidR="00780074" w:rsidRPr="00E84DF8" w:rsidRDefault="00780074" w:rsidP="00D01440">
            <w:pPr>
              <w:jc w:val="center"/>
              <w:rPr>
                <w:b/>
              </w:rPr>
            </w:pPr>
            <w:r w:rsidRPr="00E84DF8">
              <w:rPr>
                <w:b/>
              </w:rPr>
              <w:t>BEFORE</w:t>
            </w:r>
          </w:p>
        </w:tc>
        <w:tc>
          <w:tcPr>
            <w:tcW w:w="4968" w:type="dxa"/>
            <w:shd w:val="clear" w:color="auto" w:fill="D9D9D9" w:themeFill="background1" w:themeFillShade="D9"/>
          </w:tcPr>
          <w:p w:rsidR="00780074" w:rsidRPr="00E84DF8" w:rsidRDefault="00780074" w:rsidP="00D01440">
            <w:pPr>
              <w:jc w:val="center"/>
              <w:rPr>
                <w:b/>
              </w:rPr>
            </w:pPr>
            <w:r w:rsidRPr="00E84DF8">
              <w:rPr>
                <w:b/>
              </w:rPr>
              <w:t>AFTER</w:t>
            </w:r>
          </w:p>
        </w:tc>
      </w:tr>
      <w:tr w:rsidR="00780074" w:rsidRPr="00E84DF8" w:rsidTr="00D01440">
        <w:trPr>
          <w:trHeight w:val="1133"/>
        </w:trPr>
        <w:tc>
          <w:tcPr>
            <w:tcW w:w="4608" w:type="dxa"/>
            <w:shd w:val="clear" w:color="auto" w:fill="auto"/>
          </w:tcPr>
          <w:p w:rsidR="00780074" w:rsidRPr="00E84DF8" w:rsidRDefault="00780074" w:rsidP="00D01440">
            <w:pPr>
              <w:jc w:val="center"/>
              <w:rPr>
                <w:b/>
              </w:rPr>
            </w:pPr>
            <w:r w:rsidRPr="00780074">
              <w:rPr>
                <w:b/>
              </w:rPr>
              <w:drawing>
                <wp:inline distT="0" distB="0" distL="0" distR="0">
                  <wp:extent cx="2203154" cy="2984414"/>
                  <wp:effectExtent l="19050" t="0" r="6646" b="0"/>
                  <wp:docPr id="150"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6" cstate="print"/>
                          <a:srcRect/>
                          <a:stretch>
                            <a:fillRect/>
                          </a:stretch>
                        </pic:blipFill>
                        <pic:spPr bwMode="auto">
                          <a:xfrm>
                            <a:off x="0" y="0"/>
                            <a:ext cx="2203789" cy="2985275"/>
                          </a:xfrm>
                          <a:prstGeom prst="rect">
                            <a:avLst/>
                          </a:prstGeom>
                          <a:noFill/>
                          <a:ln w="9525">
                            <a:noFill/>
                            <a:miter lim="800000"/>
                            <a:headEnd/>
                            <a:tailEnd/>
                          </a:ln>
                        </pic:spPr>
                      </pic:pic>
                    </a:graphicData>
                  </a:graphic>
                </wp:inline>
              </w:drawing>
            </w:r>
          </w:p>
        </w:tc>
        <w:tc>
          <w:tcPr>
            <w:tcW w:w="4968" w:type="dxa"/>
            <w:shd w:val="clear" w:color="auto" w:fill="auto"/>
          </w:tcPr>
          <w:p w:rsidR="00780074" w:rsidRPr="00E84DF8" w:rsidRDefault="00780074" w:rsidP="00D01440">
            <w:pPr>
              <w:tabs>
                <w:tab w:val="left" w:pos="4229"/>
              </w:tabs>
              <w:jc w:val="center"/>
              <w:rPr>
                <w:b/>
              </w:rPr>
            </w:pPr>
            <w:r w:rsidRPr="00780074">
              <w:rPr>
                <w:b/>
              </w:rPr>
              <w:drawing>
                <wp:inline distT="0" distB="0" distL="0" distR="0">
                  <wp:extent cx="2161020" cy="3115339"/>
                  <wp:effectExtent l="19050" t="0" r="0" b="0"/>
                  <wp:docPr id="149"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94" cstate="print"/>
                          <a:srcRect/>
                          <a:stretch>
                            <a:fillRect/>
                          </a:stretch>
                        </pic:blipFill>
                        <pic:spPr bwMode="auto">
                          <a:xfrm>
                            <a:off x="0" y="0"/>
                            <a:ext cx="2163224" cy="3118516"/>
                          </a:xfrm>
                          <a:prstGeom prst="rect">
                            <a:avLst/>
                          </a:prstGeom>
                          <a:noFill/>
                          <a:ln w="9525">
                            <a:noFill/>
                            <a:miter lim="800000"/>
                            <a:headEnd/>
                            <a:tailEnd/>
                          </a:ln>
                        </pic:spPr>
                      </pic:pic>
                    </a:graphicData>
                  </a:graphic>
                </wp:inline>
              </w:drawing>
            </w:r>
          </w:p>
        </w:tc>
      </w:tr>
    </w:tbl>
    <w:p w:rsidR="00E84DF8" w:rsidRDefault="00E84DF8" w:rsidP="00E84DF8">
      <w:pPr>
        <w:pStyle w:val="Heading1"/>
      </w:pPr>
      <w:bookmarkStart w:id="52" w:name="_Toc495914624"/>
      <w:r>
        <w:lastRenderedPageBreak/>
        <w:t xml:space="preserve">Bug 5 - </w:t>
      </w:r>
      <w:r w:rsidR="00780074">
        <w:t>Odds of game are incorrect</w:t>
      </w:r>
      <w:bookmarkEnd w:id="52"/>
    </w:p>
    <w:p w:rsidR="00780074" w:rsidRDefault="00780074" w:rsidP="00780074">
      <w:pPr>
        <w:pStyle w:val="Heading2"/>
      </w:pPr>
      <w:bookmarkStart w:id="53" w:name="_Toc495914625"/>
      <w:r w:rsidRPr="00684794">
        <w:t>Replication</w:t>
      </w:r>
      <w:bookmarkEnd w:id="53"/>
    </w:p>
    <w:tbl>
      <w:tblPr>
        <w:tblW w:w="5000" w:type="pct"/>
        <w:tblLook w:val="04A0"/>
      </w:tblPr>
      <w:tblGrid>
        <w:gridCol w:w="2088"/>
        <w:gridCol w:w="7488"/>
      </w:tblGrid>
      <w:tr w:rsidR="00780074"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Test Name</w:t>
            </w:r>
          </w:p>
        </w:tc>
        <w:tc>
          <w:tcPr>
            <w:tcW w:w="3910" w:type="pct"/>
            <w:tcBorders>
              <w:top w:val="single" w:sz="6" w:space="0" w:color="auto"/>
              <w:left w:val="single" w:sz="6" w:space="0" w:color="auto"/>
              <w:bottom w:val="single" w:sz="6" w:space="0" w:color="auto"/>
              <w:right w:val="single" w:sz="4" w:space="0" w:color="auto"/>
            </w:tcBorders>
            <w:hideMark/>
          </w:tcPr>
          <w:p w:rsidR="00780074" w:rsidRPr="006C5173" w:rsidRDefault="00780074" w:rsidP="00D01440">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whether the winning odds is around 42%.</w:t>
            </w:r>
          </w:p>
        </w:tc>
      </w:tr>
      <w:tr w:rsidR="00780074"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Use Case Tested:</w:t>
            </w:r>
          </w:p>
        </w:tc>
        <w:tc>
          <w:tcPr>
            <w:tcW w:w="3910" w:type="pct"/>
            <w:tcBorders>
              <w:top w:val="single" w:sz="6" w:space="0" w:color="auto"/>
              <w:left w:val="single" w:sz="6" w:space="0" w:color="auto"/>
              <w:bottom w:val="single" w:sz="6" w:space="0" w:color="auto"/>
              <w:right w:val="single" w:sz="4" w:space="0" w:color="auto"/>
            </w:tcBorders>
            <w:hideMark/>
          </w:tcPr>
          <w:p w:rsidR="00780074" w:rsidRPr="006C5173" w:rsidRDefault="00780074" w:rsidP="00D01440">
            <w:pPr>
              <w:pStyle w:val="bp"/>
              <w:tabs>
                <w:tab w:val="left" w:pos="5685"/>
              </w:tabs>
              <w:rPr>
                <w:rFonts w:asciiTheme="minorHAnsi" w:hAnsiTheme="minorHAnsi"/>
                <w:szCs w:val="22"/>
              </w:rPr>
            </w:pPr>
            <w:r>
              <w:rPr>
                <w:rFonts w:asciiTheme="minorHAnsi" w:hAnsiTheme="minorHAnsi"/>
                <w:szCs w:val="22"/>
              </w:rPr>
              <w:t>Crown and Anchor Game</w:t>
            </w:r>
          </w:p>
        </w:tc>
      </w:tr>
      <w:tr w:rsidR="00780074" w:rsidRPr="006C5173" w:rsidTr="00D01440">
        <w:trPr>
          <w:cantSplit/>
          <w:trHeight w:val="390"/>
          <w:tblHeader/>
        </w:trPr>
        <w:tc>
          <w:tcPr>
            <w:tcW w:w="1090" w:type="pct"/>
            <w:tcBorders>
              <w:top w:val="single" w:sz="6"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Test Description:</w:t>
            </w:r>
          </w:p>
        </w:tc>
        <w:tc>
          <w:tcPr>
            <w:tcW w:w="3910" w:type="pct"/>
            <w:tcBorders>
              <w:top w:val="single" w:sz="6" w:space="0" w:color="auto"/>
              <w:left w:val="single" w:sz="6" w:space="0" w:color="auto"/>
              <w:bottom w:val="single" w:sz="6" w:space="0" w:color="auto"/>
              <w:right w:val="single" w:sz="4" w:space="0" w:color="auto"/>
            </w:tcBorders>
            <w:hideMark/>
          </w:tcPr>
          <w:p w:rsidR="00780074" w:rsidRPr="006C5173" w:rsidRDefault="00780074" w:rsidP="00D01440">
            <w:pPr>
              <w:pStyle w:val="ListParagraph"/>
              <w:spacing w:after="160" w:line="259" w:lineRule="auto"/>
              <w:ind w:left="0"/>
            </w:pPr>
            <w:r>
              <w:t>Test that the winning ratio is correct at around 42%</w:t>
            </w:r>
          </w:p>
        </w:tc>
      </w:tr>
      <w:tr w:rsidR="00780074" w:rsidRPr="006C5173" w:rsidTr="00D01440">
        <w:trPr>
          <w:cantSplit/>
          <w:tblHeader/>
        </w:trPr>
        <w:tc>
          <w:tcPr>
            <w:tcW w:w="1090" w:type="pct"/>
            <w:tcBorders>
              <w:top w:val="single" w:sz="4"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Pre-conditions</w:t>
            </w:r>
          </w:p>
        </w:tc>
        <w:tc>
          <w:tcPr>
            <w:tcW w:w="3910" w:type="pct"/>
            <w:tcBorders>
              <w:top w:val="single" w:sz="4" w:space="0" w:color="auto"/>
              <w:left w:val="single" w:sz="6" w:space="0" w:color="auto"/>
              <w:bottom w:val="single" w:sz="6" w:space="0" w:color="auto"/>
              <w:right w:val="single" w:sz="4" w:space="0" w:color="auto"/>
            </w:tcBorders>
            <w:hideMark/>
          </w:tcPr>
          <w:p w:rsidR="00780074" w:rsidRDefault="00780074" w:rsidP="00D01440">
            <w:pPr>
              <w:pStyle w:val="bp"/>
              <w:ind w:left="-48" w:firstLine="48"/>
              <w:rPr>
                <w:rFonts w:asciiTheme="minorHAnsi" w:hAnsiTheme="minorHAnsi"/>
                <w:szCs w:val="22"/>
              </w:rPr>
            </w:pPr>
            <w:r>
              <w:rPr>
                <w:rFonts w:asciiTheme="minorHAnsi" w:hAnsiTheme="minorHAnsi"/>
                <w:szCs w:val="22"/>
              </w:rPr>
              <w:t>Bug 1, 2, 3 have been fixed</w:t>
            </w:r>
          </w:p>
          <w:p w:rsidR="00780074" w:rsidRPr="006C5173" w:rsidRDefault="00780074" w:rsidP="00D01440">
            <w:pPr>
              <w:pStyle w:val="bp"/>
              <w:ind w:left="-48" w:firstLine="48"/>
              <w:rPr>
                <w:rFonts w:asciiTheme="minorHAnsi" w:hAnsiTheme="minorHAnsi"/>
                <w:szCs w:val="22"/>
              </w:rPr>
            </w:pPr>
            <w:r>
              <w:rPr>
                <w:rFonts w:asciiTheme="minorHAnsi" w:hAnsiTheme="minorHAnsi"/>
                <w:szCs w:val="22"/>
              </w:rPr>
              <w:t>Run the program to simulate the game.</w:t>
            </w:r>
          </w:p>
        </w:tc>
      </w:tr>
      <w:tr w:rsidR="00780074"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Post-conditions</w:t>
            </w:r>
          </w:p>
        </w:tc>
        <w:tc>
          <w:tcPr>
            <w:tcW w:w="3910" w:type="pct"/>
            <w:tcBorders>
              <w:top w:val="single" w:sz="6" w:space="0" w:color="auto"/>
              <w:left w:val="single" w:sz="6" w:space="0" w:color="auto"/>
              <w:bottom w:val="single" w:sz="6" w:space="0" w:color="auto"/>
              <w:right w:val="single" w:sz="4" w:space="0" w:color="auto"/>
            </w:tcBorders>
            <w:hideMark/>
          </w:tcPr>
          <w:p w:rsidR="00780074" w:rsidRPr="006C5173" w:rsidRDefault="00780074" w:rsidP="00D01440">
            <w:pPr>
              <w:pStyle w:val="bp"/>
              <w:rPr>
                <w:rFonts w:asciiTheme="minorHAnsi" w:hAnsiTheme="minorHAnsi"/>
                <w:szCs w:val="22"/>
                <w:lang w:val="en-AU"/>
              </w:rPr>
            </w:pPr>
            <w:r w:rsidRPr="006C5173">
              <w:rPr>
                <w:rFonts w:asciiTheme="minorHAnsi" w:hAnsiTheme="minorHAnsi"/>
                <w:szCs w:val="22"/>
                <w:lang w:val="en-AU"/>
              </w:rPr>
              <w:t xml:space="preserve">The </w:t>
            </w:r>
            <w:r>
              <w:rPr>
                <w:rFonts w:asciiTheme="minorHAnsi" w:hAnsiTheme="minorHAnsi"/>
                <w:szCs w:val="22"/>
                <w:lang w:val="en-AU"/>
              </w:rPr>
              <w:t>winning ratio is around 42%.</w:t>
            </w:r>
          </w:p>
        </w:tc>
      </w:tr>
    </w:tbl>
    <w:p w:rsidR="00780074" w:rsidRDefault="00780074" w:rsidP="00780074"/>
    <w:tbl>
      <w:tblPr>
        <w:tblW w:w="5000" w:type="pct"/>
        <w:tblLook w:val="04A0"/>
      </w:tblPr>
      <w:tblGrid>
        <w:gridCol w:w="468"/>
        <w:gridCol w:w="2879"/>
        <w:gridCol w:w="4231"/>
        <w:gridCol w:w="1998"/>
      </w:tblGrid>
      <w:tr w:rsidR="00780074" w:rsidRPr="006C5173" w:rsidTr="00D01440">
        <w:trPr>
          <w:cantSplit/>
          <w:trHeight w:val="80"/>
          <w:tblHeader/>
        </w:trPr>
        <w:tc>
          <w:tcPr>
            <w:tcW w:w="244" w:type="pct"/>
            <w:tcBorders>
              <w:top w:val="single" w:sz="6" w:space="0" w:color="auto"/>
              <w:left w:val="single" w:sz="6" w:space="0" w:color="auto"/>
              <w:bottom w:val="single" w:sz="4" w:space="0" w:color="auto"/>
              <w:right w:val="single" w:sz="4" w:space="0" w:color="auto"/>
            </w:tcBorders>
            <w:shd w:val="clear" w:color="auto" w:fill="C0C0C0"/>
          </w:tcPr>
          <w:p w:rsidR="00780074" w:rsidRPr="006C5173" w:rsidRDefault="00780074" w:rsidP="00D01440">
            <w:pPr>
              <w:pStyle w:val="proc"/>
              <w:numPr>
                <w:ilvl w:val="0"/>
                <w:numId w:val="0"/>
              </w:numPr>
              <w:tabs>
                <w:tab w:val="left" w:pos="720"/>
              </w:tabs>
              <w:jc w:val="center"/>
              <w:rPr>
                <w:rFonts w:asciiTheme="minorHAnsi" w:hAnsiTheme="minorHAnsi"/>
                <w:szCs w:val="22"/>
              </w:rPr>
            </w:pPr>
          </w:p>
        </w:tc>
        <w:tc>
          <w:tcPr>
            <w:tcW w:w="1503" w:type="pct"/>
            <w:tcBorders>
              <w:top w:val="single" w:sz="6" w:space="0" w:color="auto"/>
              <w:left w:val="single" w:sz="4" w:space="0" w:color="auto"/>
              <w:bottom w:val="single" w:sz="4" w:space="0" w:color="auto"/>
              <w:right w:val="single" w:sz="6" w:space="0" w:color="auto"/>
            </w:tcBorders>
            <w:shd w:val="clear" w:color="auto" w:fill="C0C0C0"/>
            <w:hideMark/>
          </w:tcPr>
          <w:p w:rsidR="00780074" w:rsidRPr="006C5173" w:rsidRDefault="00780074" w:rsidP="00D01440">
            <w:pPr>
              <w:pStyle w:val="proc"/>
              <w:numPr>
                <w:ilvl w:val="0"/>
                <w:numId w:val="0"/>
              </w:numPr>
              <w:tabs>
                <w:tab w:val="left" w:pos="720"/>
              </w:tabs>
              <w:jc w:val="center"/>
              <w:rPr>
                <w:rFonts w:asciiTheme="minorHAnsi" w:hAnsiTheme="minorHAnsi"/>
                <w:szCs w:val="22"/>
              </w:rPr>
            </w:pPr>
            <w:r w:rsidRPr="006C5173">
              <w:rPr>
                <w:rFonts w:asciiTheme="minorHAnsi" w:hAnsiTheme="minorHAnsi"/>
                <w:b/>
                <w:szCs w:val="22"/>
              </w:rPr>
              <w:t>TEST STEP</w:t>
            </w:r>
          </w:p>
        </w:tc>
        <w:tc>
          <w:tcPr>
            <w:tcW w:w="2209" w:type="pct"/>
            <w:tcBorders>
              <w:top w:val="single" w:sz="6" w:space="0" w:color="auto"/>
              <w:left w:val="single" w:sz="6" w:space="0" w:color="auto"/>
              <w:bottom w:val="single" w:sz="6" w:space="0" w:color="auto"/>
              <w:right w:val="single" w:sz="6" w:space="0" w:color="auto"/>
            </w:tcBorders>
            <w:shd w:val="clear" w:color="auto" w:fill="C0C0C0"/>
            <w:hideMark/>
          </w:tcPr>
          <w:p w:rsidR="00780074" w:rsidRPr="006C5173" w:rsidRDefault="00780074" w:rsidP="00D01440">
            <w:pPr>
              <w:pStyle w:val="bp"/>
              <w:jc w:val="center"/>
              <w:rPr>
                <w:rFonts w:asciiTheme="minorHAnsi" w:hAnsiTheme="minorHAnsi"/>
                <w:szCs w:val="22"/>
              </w:rPr>
            </w:pPr>
            <w:r w:rsidRPr="006C5173">
              <w:rPr>
                <w:rFonts w:asciiTheme="minorHAnsi" w:hAnsiTheme="minorHAnsi"/>
                <w:b/>
                <w:szCs w:val="22"/>
              </w:rPr>
              <w:t>EXPECTED TEST RESULTS</w:t>
            </w:r>
          </w:p>
        </w:tc>
        <w:tc>
          <w:tcPr>
            <w:tcW w:w="1043" w:type="pct"/>
            <w:tcBorders>
              <w:top w:val="single" w:sz="6" w:space="0" w:color="auto"/>
              <w:left w:val="single" w:sz="6" w:space="0" w:color="auto"/>
              <w:bottom w:val="single" w:sz="6" w:space="0" w:color="auto"/>
              <w:right w:val="single" w:sz="6" w:space="0" w:color="auto"/>
            </w:tcBorders>
            <w:shd w:val="clear" w:color="auto" w:fill="C0C0C0"/>
          </w:tcPr>
          <w:p w:rsidR="00780074" w:rsidRPr="006C5173" w:rsidRDefault="00780074" w:rsidP="00D01440">
            <w:pPr>
              <w:pStyle w:val="bp"/>
              <w:jc w:val="center"/>
              <w:rPr>
                <w:rFonts w:asciiTheme="minorHAnsi" w:hAnsiTheme="minorHAnsi"/>
                <w:b/>
                <w:szCs w:val="22"/>
              </w:rPr>
            </w:pPr>
            <w:r>
              <w:rPr>
                <w:rFonts w:asciiTheme="minorHAnsi" w:hAnsiTheme="minorHAnsi"/>
                <w:b/>
                <w:szCs w:val="22"/>
              </w:rPr>
              <w:t>RESULT</w:t>
            </w:r>
          </w:p>
        </w:tc>
      </w:tr>
      <w:tr w:rsidR="00780074" w:rsidRPr="006C5173" w:rsidTr="00D01440">
        <w:trPr>
          <w:cantSplit/>
          <w:trHeight w:val="80"/>
        </w:trPr>
        <w:tc>
          <w:tcPr>
            <w:tcW w:w="244" w:type="pct"/>
            <w:tcBorders>
              <w:top w:val="single" w:sz="4" w:space="0" w:color="auto"/>
              <w:left w:val="single" w:sz="6" w:space="0" w:color="auto"/>
              <w:bottom w:val="single" w:sz="6" w:space="0" w:color="auto"/>
              <w:right w:val="single" w:sz="4" w:space="0" w:color="auto"/>
            </w:tcBorders>
          </w:tcPr>
          <w:p w:rsidR="00780074" w:rsidRPr="00780074" w:rsidRDefault="00780074" w:rsidP="007F1C8A">
            <w:pPr>
              <w:pStyle w:val="proc"/>
              <w:numPr>
                <w:ilvl w:val="0"/>
                <w:numId w:val="16"/>
              </w:numPr>
              <w:rPr>
                <w:rFonts w:asciiTheme="minorHAnsi" w:hAnsiTheme="minorHAnsi"/>
                <w:szCs w:val="22"/>
              </w:rPr>
            </w:pPr>
          </w:p>
        </w:tc>
        <w:tc>
          <w:tcPr>
            <w:tcW w:w="1503" w:type="pct"/>
            <w:tcBorders>
              <w:top w:val="single" w:sz="4" w:space="0" w:color="auto"/>
              <w:left w:val="single" w:sz="4" w:space="0" w:color="auto"/>
              <w:bottom w:val="single" w:sz="6" w:space="0" w:color="auto"/>
              <w:right w:val="single" w:sz="6" w:space="0" w:color="auto"/>
            </w:tcBorders>
          </w:tcPr>
          <w:p w:rsidR="00780074" w:rsidRPr="006C5173" w:rsidRDefault="00780074" w:rsidP="00D01440">
            <w:pPr>
              <w:pStyle w:val="proc"/>
              <w:numPr>
                <w:ilvl w:val="0"/>
                <w:numId w:val="0"/>
              </w:numPr>
              <w:tabs>
                <w:tab w:val="left" w:pos="720"/>
              </w:tabs>
              <w:ind w:left="-6" w:firstLine="6"/>
              <w:rPr>
                <w:rFonts w:asciiTheme="minorHAnsi" w:hAnsiTheme="minorHAnsi"/>
                <w:szCs w:val="22"/>
              </w:rPr>
            </w:pPr>
            <w:r>
              <w:rPr>
                <w:rFonts w:asciiTheme="minorHAnsi" w:hAnsiTheme="minorHAnsi"/>
                <w:szCs w:val="22"/>
              </w:rPr>
              <w:t>Undo the changing of SPADE as in Bug 4</w:t>
            </w:r>
          </w:p>
        </w:tc>
        <w:tc>
          <w:tcPr>
            <w:tcW w:w="2209"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Only bugs 1, 2, 3 are fixed.</w:t>
            </w:r>
          </w:p>
        </w:tc>
        <w:tc>
          <w:tcPr>
            <w:tcW w:w="1043"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Pass</w:t>
            </w:r>
          </w:p>
        </w:tc>
      </w:tr>
      <w:tr w:rsidR="00780074" w:rsidRPr="006C5173" w:rsidTr="00D01440">
        <w:trPr>
          <w:cantSplit/>
          <w:trHeight w:val="80"/>
        </w:trPr>
        <w:tc>
          <w:tcPr>
            <w:tcW w:w="244" w:type="pct"/>
            <w:tcBorders>
              <w:top w:val="single" w:sz="4" w:space="0" w:color="auto"/>
              <w:left w:val="single" w:sz="6" w:space="0" w:color="auto"/>
              <w:bottom w:val="single" w:sz="6" w:space="0" w:color="auto"/>
              <w:right w:val="single" w:sz="4" w:space="0" w:color="auto"/>
            </w:tcBorders>
          </w:tcPr>
          <w:p w:rsidR="00780074" w:rsidRPr="00130D1A" w:rsidRDefault="00780074" w:rsidP="00D01440">
            <w:pPr>
              <w:pStyle w:val="proc"/>
              <w:rPr>
                <w:rFonts w:asciiTheme="minorHAnsi" w:hAnsiTheme="minorHAnsi"/>
                <w:szCs w:val="22"/>
              </w:rPr>
            </w:pPr>
          </w:p>
        </w:tc>
        <w:tc>
          <w:tcPr>
            <w:tcW w:w="1503" w:type="pct"/>
            <w:tcBorders>
              <w:top w:val="single" w:sz="4" w:space="0" w:color="auto"/>
              <w:left w:val="single" w:sz="4" w:space="0" w:color="auto"/>
              <w:bottom w:val="single" w:sz="6" w:space="0" w:color="auto"/>
              <w:right w:val="single" w:sz="6" w:space="0" w:color="auto"/>
            </w:tcBorders>
          </w:tcPr>
          <w:p w:rsidR="00780074" w:rsidRPr="006C5173" w:rsidRDefault="00780074" w:rsidP="00D01440">
            <w:pPr>
              <w:pStyle w:val="proc"/>
              <w:numPr>
                <w:ilvl w:val="0"/>
                <w:numId w:val="0"/>
              </w:numPr>
              <w:tabs>
                <w:tab w:val="left" w:pos="720"/>
              </w:tabs>
              <w:ind w:left="360" w:hanging="360"/>
              <w:rPr>
                <w:rFonts w:asciiTheme="minorHAnsi" w:hAnsiTheme="minorHAnsi"/>
                <w:szCs w:val="22"/>
              </w:rPr>
            </w:pPr>
            <w:r w:rsidRPr="006C5173">
              <w:rPr>
                <w:rFonts w:asciiTheme="minorHAnsi" w:hAnsiTheme="minorHAnsi"/>
                <w:szCs w:val="22"/>
              </w:rPr>
              <w:t>Run Main.java</w:t>
            </w:r>
          </w:p>
        </w:tc>
        <w:tc>
          <w:tcPr>
            <w:tcW w:w="2209"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sidRPr="006C5173">
              <w:rPr>
                <w:rFonts w:asciiTheme="minorHAnsi" w:hAnsiTheme="minorHAnsi"/>
                <w:szCs w:val="22"/>
              </w:rPr>
              <w:t xml:space="preserve">Console opens and results for games are displayed in it. </w:t>
            </w:r>
          </w:p>
        </w:tc>
        <w:tc>
          <w:tcPr>
            <w:tcW w:w="1043"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Pass</w:t>
            </w:r>
          </w:p>
        </w:tc>
      </w:tr>
      <w:tr w:rsidR="00780074" w:rsidRPr="006C5173" w:rsidTr="00D01440">
        <w:trPr>
          <w:cantSplit/>
          <w:trHeight w:val="80"/>
        </w:trPr>
        <w:tc>
          <w:tcPr>
            <w:tcW w:w="244" w:type="pct"/>
            <w:tcBorders>
              <w:top w:val="single" w:sz="6" w:space="0" w:color="auto"/>
              <w:left w:val="single" w:sz="6" w:space="0" w:color="auto"/>
              <w:bottom w:val="single" w:sz="6" w:space="0" w:color="auto"/>
              <w:right w:val="single" w:sz="4" w:space="0" w:color="auto"/>
            </w:tcBorders>
          </w:tcPr>
          <w:p w:rsidR="00780074" w:rsidRPr="006C5173" w:rsidRDefault="00780074" w:rsidP="00D01440">
            <w:pPr>
              <w:pStyle w:val="proc"/>
              <w:rPr>
                <w:rFonts w:asciiTheme="minorHAnsi" w:hAnsiTheme="minorHAnsi"/>
                <w:szCs w:val="22"/>
              </w:rPr>
            </w:pPr>
          </w:p>
        </w:tc>
        <w:tc>
          <w:tcPr>
            <w:tcW w:w="1503" w:type="pct"/>
            <w:tcBorders>
              <w:top w:val="single" w:sz="6" w:space="0" w:color="auto"/>
              <w:left w:val="single" w:sz="4" w:space="0" w:color="auto"/>
              <w:bottom w:val="single" w:sz="6" w:space="0" w:color="auto"/>
              <w:right w:val="single" w:sz="6" w:space="0" w:color="auto"/>
            </w:tcBorders>
          </w:tcPr>
          <w:p w:rsidR="00780074" w:rsidRPr="006C5173" w:rsidRDefault="00780074" w:rsidP="00D01440">
            <w:pPr>
              <w:pStyle w:val="proc"/>
              <w:numPr>
                <w:ilvl w:val="0"/>
                <w:numId w:val="0"/>
              </w:numPr>
              <w:tabs>
                <w:tab w:val="left" w:pos="720"/>
              </w:tabs>
              <w:rPr>
                <w:rFonts w:asciiTheme="minorHAnsi" w:hAnsiTheme="minorHAnsi"/>
                <w:szCs w:val="22"/>
              </w:rPr>
            </w:pPr>
            <w:r w:rsidRPr="006C5173">
              <w:rPr>
                <w:rFonts w:asciiTheme="minorHAnsi" w:hAnsiTheme="minorHAnsi"/>
                <w:szCs w:val="22"/>
              </w:rPr>
              <w:t xml:space="preserve">Look </w:t>
            </w:r>
            <w:r>
              <w:rPr>
                <w:rFonts w:asciiTheme="minorHAnsi" w:hAnsiTheme="minorHAnsi"/>
                <w:szCs w:val="22"/>
              </w:rPr>
              <w:t>at the win count line</w:t>
            </w:r>
          </w:p>
        </w:tc>
        <w:tc>
          <w:tcPr>
            <w:tcW w:w="2209"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There should be ratio of 0.42</w:t>
            </w:r>
          </w:p>
        </w:tc>
        <w:tc>
          <w:tcPr>
            <w:tcW w:w="1043" w:type="pct"/>
            <w:tcBorders>
              <w:top w:val="single" w:sz="6" w:space="0" w:color="auto"/>
              <w:left w:val="single" w:sz="6" w:space="0" w:color="auto"/>
              <w:bottom w:val="single" w:sz="6" w:space="0" w:color="auto"/>
              <w:right w:val="single" w:sz="6" w:space="0" w:color="auto"/>
            </w:tcBorders>
          </w:tcPr>
          <w:p w:rsidR="00780074" w:rsidRDefault="00780074" w:rsidP="00D01440">
            <w:pPr>
              <w:pStyle w:val="bp"/>
              <w:rPr>
                <w:rFonts w:asciiTheme="minorHAnsi" w:hAnsiTheme="minorHAnsi"/>
                <w:szCs w:val="22"/>
              </w:rPr>
            </w:pPr>
            <w:r>
              <w:rPr>
                <w:rFonts w:asciiTheme="minorHAnsi" w:hAnsiTheme="minorHAnsi"/>
                <w:szCs w:val="22"/>
              </w:rPr>
              <w:t>Fail (ratio =0.48)</w:t>
            </w:r>
          </w:p>
        </w:tc>
      </w:tr>
      <w:tr w:rsidR="00780074" w:rsidRPr="006C5173" w:rsidTr="00D01440">
        <w:trPr>
          <w:cantSplit/>
          <w:trHeight w:val="80"/>
        </w:trPr>
        <w:tc>
          <w:tcPr>
            <w:tcW w:w="244" w:type="pct"/>
            <w:tcBorders>
              <w:top w:val="single" w:sz="6" w:space="0" w:color="auto"/>
              <w:left w:val="single" w:sz="6" w:space="0" w:color="auto"/>
              <w:bottom w:val="single" w:sz="6" w:space="0" w:color="auto"/>
              <w:right w:val="single" w:sz="4" w:space="0" w:color="auto"/>
            </w:tcBorders>
          </w:tcPr>
          <w:p w:rsidR="00780074" w:rsidRPr="006C5173" w:rsidRDefault="00780074" w:rsidP="00D01440">
            <w:pPr>
              <w:pStyle w:val="proc"/>
              <w:rPr>
                <w:rFonts w:asciiTheme="minorHAnsi" w:hAnsiTheme="minorHAnsi"/>
                <w:szCs w:val="22"/>
              </w:rPr>
            </w:pPr>
          </w:p>
        </w:tc>
        <w:tc>
          <w:tcPr>
            <w:tcW w:w="1503" w:type="pct"/>
            <w:tcBorders>
              <w:top w:val="single" w:sz="6" w:space="0" w:color="auto"/>
              <w:left w:val="single" w:sz="4" w:space="0" w:color="auto"/>
              <w:bottom w:val="single" w:sz="6" w:space="0" w:color="auto"/>
              <w:right w:val="single" w:sz="6" w:space="0" w:color="auto"/>
            </w:tcBorders>
          </w:tcPr>
          <w:p w:rsidR="00780074" w:rsidRPr="006C5173" w:rsidRDefault="00780074" w:rsidP="00D01440">
            <w:pPr>
              <w:pStyle w:val="proc"/>
              <w:numPr>
                <w:ilvl w:val="0"/>
                <w:numId w:val="0"/>
              </w:numPr>
              <w:tabs>
                <w:tab w:val="left" w:pos="720"/>
              </w:tabs>
              <w:rPr>
                <w:rFonts w:asciiTheme="minorHAnsi" w:hAnsiTheme="minorHAnsi"/>
                <w:szCs w:val="22"/>
              </w:rPr>
            </w:pPr>
            <w:r>
              <w:rPr>
                <w:rFonts w:asciiTheme="minorHAnsi" w:hAnsiTheme="minorHAnsi"/>
                <w:szCs w:val="22"/>
              </w:rPr>
              <w:t>Repeat Steps 2-3</w:t>
            </w:r>
            <w:r w:rsidRPr="006C5173">
              <w:rPr>
                <w:rFonts w:asciiTheme="minorHAnsi" w:hAnsiTheme="minorHAnsi"/>
                <w:szCs w:val="22"/>
              </w:rPr>
              <w:t>.</w:t>
            </w:r>
          </w:p>
        </w:tc>
        <w:tc>
          <w:tcPr>
            <w:tcW w:w="2209"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 xml:space="preserve">Same as Steps </w:t>
            </w:r>
            <w:r w:rsidRPr="006C5173">
              <w:rPr>
                <w:rFonts w:asciiTheme="minorHAnsi" w:hAnsiTheme="minorHAnsi"/>
                <w:szCs w:val="22"/>
              </w:rPr>
              <w:t>2</w:t>
            </w:r>
            <w:r>
              <w:rPr>
                <w:rFonts w:asciiTheme="minorHAnsi" w:hAnsiTheme="minorHAnsi"/>
                <w:szCs w:val="22"/>
              </w:rPr>
              <w:t>-3</w:t>
            </w:r>
            <w:r w:rsidRPr="006C5173">
              <w:rPr>
                <w:rFonts w:asciiTheme="minorHAnsi" w:hAnsiTheme="minorHAnsi"/>
                <w:szCs w:val="22"/>
              </w:rPr>
              <w:t>.</w:t>
            </w:r>
          </w:p>
        </w:tc>
        <w:tc>
          <w:tcPr>
            <w:tcW w:w="1043" w:type="pct"/>
            <w:tcBorders>
              <w:top w:val="single" w:sz="6" w:space="0" w:color="auto"/>
              <w:left w:val="single" w:sz="6" w:space="0" w:color="auto"/>
              <w:bottom w:val="single" w:sz="6" w:space="0" w:color="auto"/>
              <w:right w:val="single" w:sz="6" w:space="0" w:color="auto"/>
            </w:tcBorders>
          </w:tcPr>
          <w:p w:rsidR="00780074" w:rsidRDefault="00780074" w:rsidP="00D01440">
            <w:pPr>
              <w:pStyle w:val="bp"/>
              <w:rPr>
                <w:rFonts w:asciiTheme="minorHAnsi" w:hAnsiTheme="minorHAnsi"/>
                <w:szCs w:val="22"/>
              </w:rPr>
            </w:pPr>
            <w:r>
              <w:rPr>
                <w:rFonts w:asciiTheme="minorHAnsi" w:hAnsiTheme="minorHAnsi"/>
                <w:szCs w:val="22"/>
              </w:rPr>
              <w:t>Fail</w:t>
            </w:r>
          </w:p>
        </w:tc>
      </w:tr>
    </w:tbl>
    <w:p w:rsidR="00780074" w:rsidRPr="00780074" w:rsidRDefault="00780074" w:rsidP="00780074">
      <w:pPr>
        <w:rPr>
          <w:b/>
        </w:rPr>
      </w:pPr>
      <w:bookmarkStart w:id="54" w:name="_Toc495432002"/>
      <w:r w:rsidRPr="00780074">
        <w:rPr>
          <w:b/>
        </w:rPr>
        <w:t>Examples of bugs</w:t>
      </w:r>
      <w:bookmarkEnd w:id="54"/>
    </w:p>
    <w:p w:rsidR="00780074" w:rsidRPr="00130D1A" w:rsidRDefault="00780074" w:rsidP="00780074">
      <w:r w:rsidRPr="00130D1A">
        <w:t>Run 1: FAIL</w:t>
      </w:r>
    </w:p>
    <w:p w:rsidR="00780074" w:rsidRDefault="00780074" w:rsidP="00780074">
      <w:r>
        <w:rPr>
          <w:noProof/>
          <w:lang w:val="en-US"/>
        </w:rPr>
        <w:drawing>
          <wp:inline distT="0" distB="0" distL="0" distR="0">
            <wp:extent cx="3692061" cy="1010093"/>
            <wp:effectExtent l="19050" t="0" r="3639" b="0"/>
            <wp:docPr id="15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5" cstate="print"/>
                    <a:srcRect/>
                    <a:stretch>
                      <a:fillRect/>
                    </a:stretch>
                  </pic:blipFill>
                  <pic:spPr bwMode="auto">
                    <a:xfrm>
                      <a:off x="0" y="0"/>
                      <a:ext cx="3693187" cy="1010401"/>
                    </a:xfrm>
                    <a:prstGeom prst="rect">
                      <a:avLst/>
                    </a:prstGeom>
                    <a:noFill/>
                    <a:ln w="9525">
                      <a:noFill/>
                      <a:miter lim="800000"/>
                      <a:headEnd/>
                      <a:tailEnd/>
                    </a:ln>
                  </pic:spPr>
                </pic:pic>
              </a:graphicData>
            </a:graphic>
          </wp:inline>
        </w:drawing>
      </w:r>
    </w:p>
    <w:p w:rsidR="00780074" w:rsidRPr="00130D1A" w:rsidRDefault="00780074" w:rsidP="00780074">
      <w:r w:rsidRPr="00130D1A">
        <w:t>Run 2: FAIL</w:t>
      </w:r>
    </w:p>
    <w:p w:rsidR="00780074" w:rsidRPr="00130D1A" w:rsidRDefault="00780074" w:rsidP="00780074">
      <w:r>
        <w:rPr>
          <w:noProof/>
          <w:lang w:val="en-US"/>
        </w:rPr>
        <w:drawing>
          <wp:inline distT="0" distB="0" distL="0" distR="0">
            <wp:extent cx="3581496" cy="850605"/>
            <wp:effectExtent l="19050" t="0" r="0" b="0"/>
            <wp:docPr id="153"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6" cstate="print"/>
                    <a:srcRect/>
                    <a:stretch>
                      <a:fillRect/>
                    </a:stretch>
                  </pic:blipFill>
                  <pic:spPr bwMode="auto">
                    <a:xfrm>
                      <a:off x="0" y="0"/>
                      <a:ext cx="3593033" cy="853345"/>
                    </a:xfrm>
                    <a:prstGeom prst="rect">
                      <a:avLst/>
                    </a:prstGeom>
                    <a:noFill/>
                    <a:ln w="9525">
                      <a:noFill/>
                      <a:miter lim="800000"/>
                      <a:headEnd/>
                      <a:tailEnd/>
                    </a:ln>
                  </pic:spPr>
                </pic:pic>
              </a:graphicData>
            </a:graphic>
          </wp:inline>
        </w:drawing>
      </w:r>
    </w:p>
    <w:p w:rsidR="00780074" w:rsidRDefault="00780074" w:rsidP="00780074">
      <w:r>
        <w:br w:type="page"/>
      </w:r>
    </w:p>
    <w:p w:rsidR="00780074" w:rsidRPr="00130D1A" w:rsidRDefault="00780074" w:rsidP="00780074">
      <w:r w:rsidRPr="00130D1A">
        <w:lastRenderedPageBreak/>
        <w:t>Run 3: FAIL</w:t>
      </w:r>
    </w:p>
    <w:p w:rsidR="00780074" w:rsidRPr="00B84503" w:rsidRDefault="00780074" w:rsidP="00780074">
      <w:r>
        <w:rPr>
          <w:noProof/>
          <w:lang w:val="en-US"/>
        </w:rPr>
        <w:drawing>
          <wp:inline distT="0" distB="0" distL="0" distR="0">
            <wp:extent cx="3672539" cy="946298"/>
            <wp:effectExtent l="19050" t="0" r="4111" b="0"/>
            <wp:docPr id="154"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7" cstate="print"/>
                    <a:srcRect/>
                    <a:stretch>
                      <a:fillRect/>
                    </a:stretch>
                  </pic:blipFill>
                  <pic:spPr bwMode="auto">
                    <a:xfrm>
                      <a:off x="0" y="0"/>
                      <a:ext cx="3684781" cy="949452"/>
                    </a:xfrm>
                    <a:prstGeom prst="rect">
                      <a:avLst/>
                    </a:prstGeom>
                    <a:noFill/>
                    <a:ln w="9525">
                      <a:noFill/>
                      <a:miter lim="800000"/>
                      <a:headEnd/>
                      <a:tailEnd/>
                    </a:ln>
                  </pic:spPr>
                </pic:pic>
              </a:graphicData>
            </a:graphic>
          </wp:inline>
        </w:drawing>
      </w:r>
      <w:bookmarkStart w:id="55" w:name="_Toc495432003"/>
      <w:bookmarkEnd w:id="55"/>
    </w:p>
    <w:p w:rsidR="00780074" w:rsidRDefault="00780074" w:rsidP="00780074">
      <w:pPr>
        <w:pStyle w:val="Heading2"/>
      </w:pPr>
      <w:bookmarkStart w:id="56" w:name="_Toc495914626"/>
      <w:r>
        <w:t>Simplification</w:t>
      </w:r>
      <w:bookmarkEnd w:id="56"/>
    </w:p>
    <w:tbl>
      <w:tblPr>
        <w:tblW w:w="5000" w:type="pct"/>
        <w:tblLook w:val="04A0"/>
      </w:tblPr>
      <w:tblGrid>
        <w:gridCol w:w="2088"/>
        <w:gridCol w:w="7488"/>
      </w:tblGrid>
      <w:tr w:rsidR="00780074"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Test Name</w:t>
            </w:r>
          </w:p>
        </w:tc>
        <w:tc>
          <w:tcPr>
            <w:tcW w:w="3910" w:type="pct"/>
            <w:tcBorders>
              <w:top w:val="single" w:sz="6" w:space="0" w:color="auto"/>
              <w:left w:val="single" w:sz="6" w:space="0" w:color="auto"/>
              <w:bottom w:val="single" w:sz="6" w:space="0" w:color="auto"/>
              <w:right w:val="single" w:sz="4" w:space="0" w:color="auto"/>
            </w:tcBorders>
            <w:hideMark/>
          </w:tcPr>
          <w:p w:rsidR="00780074" w:rsidRPr="006C5173" w:rsidRDefault="00780074" w:rsidP="00D01440">
            <w:pPr>
              <w:pStyle w:val="bp"/>
              <w:tabs>
                <w:tab w:val="left" w:pos="5685"/>
              </w:tabs>
              <w:rPr>
                <w:rFonts w:asciiTheme="minorHAnsi" w:hAnsiTheme="minorHAnsi"/>
                <w:szCs w:val="22"/>
              </w:rPr>
            </w:pPr>
            <w:r w:rsidRPr="006C5173">
              <w:rPr>
                <w:rFonts w:asciiTheme="minorHAnsi" w:hAnsiTheme="minorHAnsi"/>
                <w:szCs w:val="22"/>
              </w:rPr>
              <w:t xml:space="preserve">Test </w:t>
            </w:r>
            <w:r>
              <w:rPr>
                <w:rFonts w:asciiTheme="minorHAnsi" w:hAnsiTheme="minorHAnsi"/>
                <w:szCs w:val="22"/>
              </w:rPr>
              <w:t>whether the winning odds is around 42%.</w:t>
            </w:r>
          </w:p>
        </w:tc>
      </w:tr>
      <w:tr w:rsidR="00780074"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Use Case Tested:</w:t>
            </w:r>
          </w:p>
        </w:tc>
        <w:tc>
          <w:tcPr>
            <w:tcW w:w="3910" w:type="pct"/>
            <w:tcBorders>
              <w:top w:val="single" w:sz="6" w:space="0" w:color="auto"/>
              <w:left w:val="single" w:sz="6" w:space="0" w:color="auto"/>
              <w:bottom w:val="single" w:sz="6" w:space="0" w:color="auto"/>
              <w:right w:val="single" w:sz="4" w:space="0" w:color="auto"/>
            </w:tcBorders>
            <w:hideMark/>
          </w:tcPr>
          <w:p w:rsidR="00780074" w:rsidRPr="006C5173" w:rsidRDefault="00780074" w:rsidP="00D01440">
            <w:pPr>
              <w:pStyle w:val="bp"/>
              <w:tabs>
                <w:tab w:val="left" w:pos="5685"/>
              </w:tabs>
              <w:rPr>
                <w:rFonts w:asciiTheme="minorHAnsi" w:hAnsiTheme="minorHAnsi"/>
                <w:szCs w:val="22"/>
              </w:rPr>
            </w:pPr>
            <w:r>
              <w:rPr>
                <w:rFonts w:asciiTheme="minorHAnsi" w:hAnsiTheme="minorHAnsi"/>
                <w:szCs w:val="22"/>
              </w:rPr>
              <w:t>Automate the testing of errors in UAT Test 5</w:t>
            </w:r>
          </w:p>
        </w:tc>
      </w:tr>
      <w:tr w:rsidR="00780074" w:rsidRPr="006C5173" w:rsidTr="00D01440">
        <w:trPr>
          <w:cantSplit/>
          <w:trHeight w:val="390"/>
          <w:tblHeader/>
        </w:trPr>
        <w:tc>
          <w:tcPr>
            <w:tcW w:w="1090" w:type="pct"/>
            <w:tcBorders>
              <w:top w:val="single" w:sz="6"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Test Description:</w:t>
            </w:r>
          </w:p>
        </w:tc>
        <w:tc>
          <w:tcPr>
            <w:tcW w:w="3910" w:type="pct"/>
            <w:tcBorders>
              <w:top w:val="single" w:sz="6" w:space="0" w:color="auto"/>
              <w:left w:val="single" w:sz="6" w:space="0" w:color="auto"/>
              <w:bottom w:val="single" w:sz="6" w:space="0" w:color="auto"/>
              <w:right w:val="single" w:sz="4" w:space="0" w:color="auto"/>
            </w:tcBorders>
            <w:hideMark/>
          </w:tcPr>
          <w:p w:rsidR="00780074" w:rsidRPr="006C5173" w:rsidRDefault="00780074" w:rsidP="00D01440">
            <w:pPr>
              <w:pStyle w:val="ListParagraph"/>
              <w:spacing w:after="160" w:line="259" w:lineRule="auto"/>
              <w:ind w:left="0"/>
            </w:pPr>
            <w:r>
              <w:t>Test that the winning ratio is correct at around 42%</w:t>
            </w:r>
          </w:p>
        </w:tc>
      </w:tr>
      <w:tr w:rsidR="00780074" w:rsidRPr="006C5173" w:rsidTr="00D01440">
        <w:trPr>
          <w:cantSplit/>
          <w:tblHeader/>
        </w:trPr>
        <w:tc>
          <w:tcPr>
            <w:tcW w:w="1090" w:type="pct"/>
            <w:tcBorders>
              <w:top w:val="single" w:sz="4"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Pre-conditions</w:t>
            </w:r>
          </w:p>
        </w:tc>
        <w:tc>
          <w:tcPr>
            <w:tcW w:w="3910" w:type="pct"/>
            <w:tcBorders>
              <w:top w:val="single" w:sz="4" w:space="0" w:color="auto"/>
              <w:left w:val="single" w:sz="6" w:space="0" w:color="auto"/>
              <w:bottom w:val="single" w:sz="6" w:space="0" w:color="auto"/>
              <w:right w:val="single" w:sz="4" w:space="0" w:color="auto"/>
            </w:tcBorders>
            <w:hideMark/>
          </w:tcPr>
          <w:p w:rsidR="00780074" w:rsidRDefault="00780074" w:rsidP="00D01440">
            <w:pPr>
              <w:pStyle w:val="bp"/>
              <w:ind w:left="-48" w:firstLine="48"/>
              <w:rPr>
                <w:rFonts w:asciiTheme="minorHAnsi" w:hAnsiTheme="minorHAnsi"/>
                <w:szCs w:val="22"/>
              </w:rPr>
            </w:pPr>
            <w:r>
              <w:rPr>
                <w:rFonts w:asciiTheme="minorHAnsi" w:hAnsiTheme="minorHAnsi"/>
                <w:szCs w:val="22"/>
              </w:rPr>
              <w:t>Bug 1, 2, 3 have been fixed.</w:t>
            </w:r>
          </w:p>
          <w:p w:rsidR="00780074" w:rsidRPr="006C5173" w:rsidRDefault="00780074" w:rsidP="00D01440">
            <w:pPr>
              <w:pStyle w:val="bp"/>
              <w:ind w:left="-48" w:firstLine="48"/>
              <w:rPr>
                <w:rFonts w:asciiTheme="minorHAnsi" w:hAnsiTheme="minorHAnsi"/>
                <w:szCs w:val="22"/>
              </w:rPr>
            </w:pPr>
            <w:r>
              <w:rPr>
                <w:rFonts w:asciiTheme="minorHAnsi" w:hAnsiTheme="minorHAnsi"/>
                <w:szCs w:val="22"/>
              </w:rPr>
              <w:t>New player "October" with initial balance of $5000, and number of turns 1000</w:t>
            </w:r>
          </w:p>
        </w:tc>
      </w:tr>
      <w:tr w:rsidR="00780074" w:rsidRPr="006C5173" w:rsidTr="00D01440">
        <w:trPr>
          <w:cantSplit/>
          <w:tblHeader/>
        </w:trPr>
        <w:tc>
          <w:tcPr>
            <w:tcW w:w="1090" w:type="pct"/>
            <w:tcBorders>
              <w:top w:val="single" w:sz="6" w:space="0" w:color="auto"/>
              <w:left w:val="single" w:sz="4" w:space="0" w:color="auto"/>
              <w:bottom w:val="single" w:sz="6" w:space="0" w:color="auto"/>
              <w:right w:val="single" w:sz="6" w:space="0" w:color="auto"/>
            </w:tcBorders>
            <w:hideMark/>
          </w:tcPr>
          <w:p w:rsidR="00780074" w:rsidRPr="006C5173" w:rsidRDefault="00780074" w:rsidP="00D01440">
            <w:pPr>
              <w:pStyle w:val="bp"/>
              <w:rPr>
                <w:rFonts w:asciiTheme="minorHAnsi" w:hAnsiTheme="minorHAnsi"/>
                <w:b/>
                <w:szCs w:val="22"/>
              </w:rPr>
            </w:pPr>
            <w:r w:rsidRPr="006C5173">
              <w:rPr>
                <w:rFonts w:asciiTheme="minorHAnsi" w:hAnsiTheme="minorHAnsi"/>
                <w:b/>
                <w:szCs w:val="22"/>
              </w:rPr>
              <w:t>Post-conditions</w:t>
            </w:r>
          </w:p>
        </w:tc>
        <w:tc>
          <w:tcPr>
            <w:tcW w:w="3910" w:type="pct"/>
            <w:tcBorders>
              <w:top w:val="single" w:sz="6" w:space="0" w:color="auto"/>
              <w:left w:val="single" w:sz="6" w:space="0" w:color="auto"/>
              <w:bottom w:val="single" w:sz="6" w:space="0" w:color="auto"/>
              <w:right w:val="single" w:sz="4" w:space="0" w:color="auto"/>
            </w:tcBorders>
            <w:hideMark/>
          </w:tcPr>
          <w:p w:rsidR="00780074" w:rsidRPr="006C5173" w:rsidRDefault="00780074" w:rsidP="00D01440">
            <w:pPr>
              <w:pStyle w:val="bp"/>
              <w:rPr>
                <w:rFonts w:asciiTheme="minorHAnsi" w:hAnsiTheme="minorHAnsi"/>
                <w:szCs w:val="22"/>
                <w:lang w:val="en-AU"/>
              </w:rPr>
            </w:pPr>
            <w:r w:rsidRPr="006C5173">
              <w:rPr>
                <w:rFonts w:asciiTheme="minorHAnsi" w:hAnsiTheme="minorHAnsi"/>
                <w:szCs w:val="22"/>
                <w:lang w:val="en-AU"/>
              </w:rPr>
              <w:t xml:space="preserve">The </w:t>
            </w:r>
            <w:r>
              <w:rPr>
                <w:rFonts w:asciiTheme="minorHAnsi" w:hAnsiTheme="minorHAnsi"/>
                <w:szCs w:val="22"/>
                <w:lang w:val="en-AU"/>
              </w:rPr>
              <w:t>winning ratio is around 42%.</w:t>
            </w:r>
          </w:p>
        </w:tc>
      </w:tr>
    </w:tbl>
    <w:p w:rsidR="00780074" w:rsidRDefault="00780074" w:rsidP="00780074"/>
    <w:tbl>
      <w:tblPr>
        <w:tblW w:w="5000" w:type="pct"/>
        <w:tblLook w:val="04A0"/>
      </w:tblPr>
      <w:tblGrid>
        <w:gridCol w:w="468"/>
        <w:gridCol w:w="2879"/>
        <w:gridCol w:w="4231"/>
        <w:gridCol w:w="1998"/>
      </w:tblGrid>
      <w:tr w:rsidR="00780074" w:rsidRPr="006C5173" w:rsidTr="00D01440">
        <w:trPr>
          <w:cantSplit/>
          <w:trHeight w:val="80"/>
          <w:tblHeader/>
        </w:trPr>
        <w:tc>
          <w:tcPr>
            <w:tcW w:w="244" w:type="pct"/>
            <w:tcBorders>
              <w:top w:val="single" w:sz="6" w:space="0" w:color="auto"/>
              <w:left w:val="single" w:sz="6" w:space="0" w:color="auto"/>
              <w:bottom w:val="single" w:sz="4" w:space="0" w:color="auto"/>
              <w:right w:val="single" w:sz="4" w:space="0" w:color="auto"/>
            </w:tcBorders>
            <w:shd w:val="clear" w:color="auto" w:fill="C0C0C0"/>
          </w:tcPr>
          <w:p w:rsidR="00780074" w:rsidRPr="006C5173" w:rsidRDefault="00780074" w:rsidP="00D01440">
            <w:pPr>
              <w:pStyle w:val="proc"/>
              <w:numPr>
                <w:ilvl w:val="0"/>
                <w:numId w:val="0"/>
              </w:numPr>
              <w:tabs>
                <w:tab w:val="left" w:pos="720"/>
              </w:tabs>
              <w:jc w:val="center"/>
              <w:rPr>
                <w:rFonts w:asciiTheme="minorHAnsi" w:hAnsiTheme="minorHAnsi"/>
                <w:szCs w:val="22"/>
              </w:rPr>
            </w:pPr>
          </w:p>
        </w:tc>
        <w:tc>
          <w:tcPr>
            <w:tcW w:w="1503" w:type="pct"/>
            <w:tcBorders>
              <w:top w:val="single" w:sz="6" w:space="0" w:color="auto"/>
              <w:left w:val="single" w:sz="4" w:space="0" w:color="auto"/>
              <w:bottom w:val="single" w:sz="4" w:space="0" w:color="auto"/>
              <w:right w:val="single" w:sz="6" w:space="0" w:color="auto"/>
            </w:tcBorders>
            <w:shd w:val="clear" w:color="auto" w:fill="C0C0C0"/>
            <w:hideMark/>
          </w:tcPr>
          <w:p w:rsidR="00780074" w:rsidRPr="006C5173" w:rsidRDefault="00780074" w:rsidP="00D01440">
            <w:pPr>
              <w:pStyle w:val="proc"/>
              <w:numPr>
                <w:ilvl w:val="0"/>
                <w:numId w:val="0"/>
              </w:numPr>
              <w:tabs>
                <w:tab w:val="left" w:pos="720"/>
              </w:tabs>
              <w:jc w:val="center"/>
              <w:rPr>
                <w:rFonts w:asciiTheme="minorHAnsi" w:hAnsiTheme="minorHAnsi"/>
                <w:szCs w:val="22"/>
              </w:rPr>
            </w:pPr>
            <w:r w:rsidRPr="006C5173">
              <w:rPr>
                <w:rFonts w:asciiTheme="minorHAnsi" w:hAnsiTheme="minorHAnsi"/>
                <w:b/>
                <w:szCs w:val="22"/>
              </w:rPr>
              <w:t>TEST STEP</w:t>
            </w:r>
          </w:p>
        </w:tc>
        <w:tc>
          <w:tcPr>
            <w:tcW w:w="2209" w:type="pct"/>
            <w:tcBorders>
              <w:top w:val="single" w:sz="6" w:space="0" w:color="auto"/>
              <w:left w:val="single" w:sz="6" w:space="0" w:color="auto"/>
              <w:bottom w:val="single" w:sz="6" w:space="0" w:color="auto"/>
              <w:right w:val="single" w:sz="6" w:space="0" w:color="auto"/>
            </w:tcBorders>
            <w:shd w:val="clear" w:color="auto" w:fill="C0C0C0"/>
            <w:hideMark/>
          </w:tcPr>
          <w:p w:rsidR="00780074" w:rsidRPr="006C5173" w:rsidRDefault="00780074" w:rsidP="00D01440">
            <w:pPr>
              <w:pStyle w:val="bp"/>
              <w:jc w:val="center"/>
              <w:rPr>
                <w:rFonts w:asciiTheme="minorHAnsi" w:hAnsiTheme="minorHAnsi"/>
                <w:szCs w:val="22"/>
              </w:rPr>
            </w:pPr>
            <w:r w:rsidRPr="006C5173">
              <w:rPr>
                <w:rFonts w:asciiTheme="minorHAnsi" w:hAnsiTheme="minorHAnsi"/>
                <w:b/>
                <w:szCs w:val="22"/>
              </w:rPr>
              <w:t>EXPECTED TEST RESULTS</w:t>
            </w:r>
          </w:p>
        </w:tc>
        <w:tc>
          <w:tcPr>
            <w:tcW w:w="1043" w:type="pct"/>
            <w:tcBorders>
              <w:top w:val="single" w:sz="6" w:space="0" w:color="auto"/>
              <w:left w:val="single" w:sz="6" w:space="0" w:color="auto"/>
              <w:bottom w:val="single" w:sz="6" w:space="0" w:color="auto"/>
              <w:right w:val="single" w:sz="6" w:space="0" w:color="auto"/>
            </w:tcBorders>
            <w:shd w:val="clear" w:color="auto" w:fill="C0C0C0"/>
          </w:tcPr>
          <w:p w:rsidR="00780074" w:rsidRPr="006C5173" w:rsidRDefault="00780074" w:rsidP="00D01440">
            <w:pPr>
              <w:pStyle w:val="bp"/>
              <w:jc w:val="center"/>
              <w:rPr>
                <w:rFonts w:asciiTheme="minorHAnsi" w:hAnsiTheme="minorHAnsi"/>
                <w:b/>
                <w:szCs w:val="22"/>
              </w:rPr>
            </w:pPr>
            <w:r>
              <w:rPr>
                <w:rFonts w:asciiTheme="minorHAnsi" w:hAnsiTheme="minorHAnsi"/>
                <w:b/>
                <w:szCs w:val="22"/>
              </w:rPr>
              <w:t>RESULT</w:t>
            </w:r>
          </w:p>
        </w:tc>
      </w:tr>
      <w:tr w:rsidR="00780074" w:rsidRPr="006C5173" w:rsidTr="00D01440">
        <w:trPr>
          <w:cantSplit/>
          <w:trHeight w:val="80"/>
        </w:trPr>
        <w:tc>
          <w:tcPr>
            <w:tcW w:w="244" w:type="pct"/>
            <w:tcBorders>
              <w:top w:val="single" w:sz="4" w:space="0" w:color="auto"/>
              <w:left w:val="single" w:sz="6" w:space="0" w:color="auto"/>
              <w:bottom w:val="single" w:sz="6" w:space="0" w:color="auto"/>
              <w:right w:val="single" w:sz="4" w:space="0" w:color="auto"/>
            </w:tcBorders>
          </w:tcPr>
          <w:p w:rsidR="00780074" w:rsidRPr="00780074" w:rsidRDefault="00780074" w:rsidP="007F1C8A">
            <w:pPr>
              <w:pStyle w:val="proc"/>
              <w:numPr>
                <w:ilvl w:val="0"/>
                <w:numId w:val="17"/>
              </w:numPr>
              <w:rPr>
                <w:rFonts w:asciiTheme="minorHAnsi" w:hAnsiTheme="minorHAnsi"/>
                <w:szCs w:val="22"/>
              </w:rPr>
            </w:pPr>
          </w:p>
        </w:tc>
        <w:tc>
          <w:tcPr>
            <w:tcW w:w="1503" w:type="pct"/>
            <w:tcBorders>
              <w:top w:val="single" w:sz="4" w:space="0" w:color="auto"/>
              <w:left w:val="single" w:sz="4" w:space="0" w:color="auto"/>
              <w:bottom w:val="single" w:sz="6" w:space="0" w:color="auto"/>
              <w:right w:val="single" w:sz="6" w:space="0" w:color="auto"/>
            </w:tcBorders>
          </w:tcPr>
          <w:p w:rsidR="00780074" w:rsidRPr="006C5173" w:rsidRDefault="00780074" w:rsidP="00D01440">
            <w:pPr>
              <w:pStyle w:val="proc"/>
              <w:numPr>
                <w:ilvl w:val="0"/>
                <w:numId w:val="0"/>
              </w:numPr>
              <w:tabs>
                <w:tab w:val="left" w:pos="720"/>
              </w:tabs>
              <w:ind w:left="360" w:hanging="360"/>
              <w:rPr>
                <w:rFonts w:asciiTheme="minorHAnsi" w:hAnsiTheme="minorHAnsi"/>
                <w:szCs w:val="22"/>
              </w:rPr>
            </w:pPr>
            <w:r w:rsidRPr="006C5173">
              <w:rPr>
                <w:rFonts w:asciiTheme="minorHAnsi" w:hAnsiTheme="minorHAnsi"/>
                <w:szCs w:val="22"/>
              </w:rPr>
              <w:t xml:space="preserve">Run </w:t>
            </w:r>
            <w:r>
              <w:rPr>
                <w:rFonts w:asciiTheme="minorHAnsi" w:hAnsiTheme="minorHAnsi"/>
                <w:szCs w:val="22"/>
              </w:rPr>
              <w:t>Bug4Test.java</w:t>
            </w:r>
          </w:p>
        </w:tc>
        <w:tc>
          <w:tcPr>
            <w:tcW w:w="2209"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sidRPr="006C5173">
              <w:rPr>
                <w:rFonts w:asciiTheme="minorHAnsi" w:hAnsiTheme="minorHAnsi"/>
                <w:szCs w:val="22"/>
              </w:rPr>
              <w:t xml:space="preserve">Console opens and results for games are displayed in it. </w:t>
            </w:r>
          </w:p>
        </w:tc>
        <w:tc>
          <w:tcPr>
            <w:tcW w:w="1043"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Pass</w:t>
            </w:r>
          </w:p>
        </w:tc>
      </w:tr>
      <w:tr w:rsidR="00780074" w:rsidRPr="006C5173" w:rsidTr="00D01440">
        <w:trPr>
          <w:cantSplit/>
          <w:trHeight w:val="80"/>
        </w:trPr>
        <w:tc>
          <w:tcPr>
            <w:tcW w:w="244" w:type="pct"/>
            <w:tcBorders>
              <w:top w:val="single" w:sz="4" w:space="0" w:color="auto"/>
              <w:left w:val="single" w:sz="6" w:space="0" w:color="auto"/>
              <w:bottom w:val="single" w:sz="4" w:space="0" w:color="auto"/>
              <w:right w:val="single" w:sz="4" w:space="0" w:color="auto"/>
            </w:tcBorders>
          </w:tcPr>
          <w:p w:rsidR="00780074" w:rsidRPr="00130D1A" w:rsidRDefault="00780074" w:rsidP="00D01440">
            <w:pPr>
              <w:pStyle w:val="proc"/>
              <w:rPr>
                <w:rFonts w:asciiTheme="minorHAnsi" w:hAnsiTheme="minorHAnsi"/>
                <w:szCs w:val="22"/>
              </w:rPr>
            </w:pPr>
          </w:p>
        </w:tc>
        <w:tc>
          <w:tcPr>
            <w:tcW w:w="1503" w:type="pct"/>
            <w:tcBorders>
              <w:top w:val="single" w:sz="4" w:space="0" w:color="auto"/>
              <w:left w:val="single" w:sz="4" w:space="0" w:color="auto"/>
              <w:bottom w:val="single" w:sz="4" w:space="0" w:color="auto"/>
              <w:right w:val="single" w:sz="6" w:space="0" w:color="auto"/>
            </w:tcBorders>
          </w:tcPr>
          <w:p w:rsidR="00780074" w:rsidRPr="006C5173" w:rsidRDefault="00780074" w:rsidP="00D01440">
            <w:pPr>
              <w:pStyle w:val="proc"/>
              <w:numPr>
                <w:ilvl w:val="0"/>
                <w:numId w:val="0"/>
              </w:numPr>
              <w:tabs>
                <w:tab w:val="left" w:pos="720"/>
              </w:tabs>
              <w:ind w:left="360" w:hanging="360"/>
              <w:rPr>
                <w:rFonts w:asciiTheme="minorHAnsi" w:hAnsiTheme="minorHAnsi"/>
                <w:szCs w:val="22"/>
              </w:rPr>
            </w:pPr>
            <w:r>
              <w:rPr>
                <w:rFonts w:asciiTheme="minorHAnsi" w:hAnsiTheme="minorHAnsi"/>
                <w:szCs w:val="22"/>
              </w:rPr>
              <w:t>Check win ratio in Console</w:t>
            </w:r>
          </w:p>
        </w:tc>
        <w:tc>
          <w:tcPr>
            <w:tcW w:w="2209"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Should be between 41 - 43%</w:t>
            </w:r>
          </w:p>
        </w:tc>
        <w:tc>
          <w:tcPr>
            <w:tcW w:w="1043"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Fail</w:t>
            </w:r>
          </w:p>
        </w:tc>
      </w:tr>
      <w:tr w:rsidR="00780074" w:rsidRPr="006C5173" w:rsidTr="00D01440">
        <w:trPr>
          <w:cantSplit/>
          <w:trHeight w:val="80"/>
        </w:trPr>
        <w:tc>
          <w:tcPr>
            <w:tcW w:w="244" w:type="pct"/>
            <w:tcBorders>
              <w:top w:val="single" w:sz="4" w:space="0" w:color="auto"/>
              <w:left w:val="single" w:sz="6" w:space="0" w:color="auto"/>
              <w:bottom w:val="single" w:sz="6" w:space="0" w:color="auto"/>
              <w:right w:val="single" w:sz="4" w:space="0" w:color="auto"/>
            </w:tcBorders>
          </w:tcPr>
          <w:p w:rsidR="00780074" w:rsidRPr="00130D1A" w:rsidRDefault="00780074" w:rsidP="00D01440">
            <w:pPr>
              <w:pStyle w:val="proc"/>
              <w:rPr>
                <w:rFonts w:asciiTheme="minorHAnsi" w:hAnsiTheme="minorHAnsi"/>
                <w:szCs w:val="22"/>
              </w:rPr>
            </w:pPr>
          </w:p>
        </w:tc>
        <w:tc>
          <w:tcPr>
            <w:tcW w:w="1503" w:type="pct"/>
            <w:tcBorders>
              <w:top w:val="single" w:sz="4" w:space="0" w:color="auto"/>
              <w:left w:val="single" w:sz="4" w:space="0" w:color="auto"/>
              <w:bottom w:val="single" w:sz="6" w:space="0" w:color="auto"/>
              <w:right w:val="single" w:sz="6" w:space="0" w:color="auto"/>
            </w:tcBorders>
          </w:tcPr>
          <w:p w:rsidR="00780074" w:rsidRDefault="00780074" w:rsidP="00D01440">
            <w:pPr>
              <w:pStyle w:val="proc"/>
              <w:numPr>
                <w:ilvl w:val="0"/>
                <w:numId w:val="0"/>
              </w:numPr>
              <w:tabs>
                <w:tab w:val="left" w:pos="720"/>
              </w:tabs>
              <w:ind w:left="360" w:hanging="360"/>
              <w:rPr>
                <w:rFonts w:asciiTheme="minorHAnsi" w:hAnsiTheme="minorHAnsi"/>
                <w:szCs w:val="22"/>
              </w:rPr>
            </w:pPr>
            <w:r>
              <w:rPr>
                <w:rFonts w:asciiTheme="minorHAnsi" w:hAnsiTheme="minorHAnsi"/>
                <w:szCs w:val="22"/>
              </w:rPr>
              <w:t>Check Failure Trace</w:t>
            </w:r>
          </w:p>
        </w:tc>
        <w:tc>
          <w:tcPr>
            <w:tcW w:w="2209" w:type="pct"/>
            <w:tcBorders>
              <w:top w:val="single" w:sz="6" w:space="0" w:color="auto"/>
              <w:left w:val="single" w:sz="6" w:space="0" w:color="auto"/>
              <w:bottom w:val="single" w:sz="6" w:space="0" w:color="auto"/>
              <w:right w:val="single" w:sz="6" w:space="0" w:color="auto"/>
            </w:tcBorders>
          </w:tcPr>
          <w:p w:rsidR="00780074" w:rsidRDefault="00780074" w:rsidP="00D01440">
            <w:pPr>
              <w:pStyle w:val="bp"/>
              <w:rPr>
                <w:rFonts w:asciiTheme="minorHAnsi" w:hAnsiTheme="minorHAnsi"/>
                <w:szCs w:val="22"/>
              </w:rPr>
            </w:pPr>
            <w:proofErr w:type="spellStart"/>
            <w:r>
              <w:rPr>
                <w:rFonts w:asciiTheme="minorHAnsi" w:hAnsiTheme="minorHAnsi"/>
                <w:szCs w:val="22"/>
              </w:rPr>
              <w:t>JUnit</w:t>
            </w:r>
            <w:proofErr w:type="spellEnd"/>
            <w:r>
              <w:rPr>
                <w:rFonts w:asciiTheme="minorHAnsi" w:hAnsiTheme="minorHAnsi"/>
                <w:szCs w:val="22"/>
              </w:rPr>
              <w:t xml:space="preserve"> should show no error or failure</w:t>
            </w:r>
          </w:p>
        </w:tc>
        <w:tc>
          <w:tcPr>
            <w:tcW w:w="1043" w:type="pct"/>
            <w:tcBorders>
              <w:top w:val="single" w:sz="6" w:space="0" w:color="auto"/>
              <w:left w:val="single" w:sz="6" w:space="0" w:color="auto"/>
              <w:bottom w:val="single" w:sz="6" w:space="0" w:color="auto"/>
              <w:right w:val="single" w:sz="6" w:space="0" w:color="auto"/>
            </w:tcBorders>
          </w:tcPr>
          <w:p w:rsidR="00780074" w:rsidRDefault="00780074" w:rsidP="00D01440">
            <w:pPr>
              <w:pStyle w:val="bp"/>
              <w:rPr>
                <w:rFonts w:asciiTheme="minorHAnsi" w:hAnsiTheme="minorHAnsi"/>
                <w:szCs w:val="22"/>
              </w:rPr>
            </w:pPr>
            <w:r>
              <w:rPr>
                <w:rFonts w:asciiTheme="minorHAnsi" w:hAnsiTheme="minorHAnsi"/>
                <w:szCs w:val="22"/>
              </w:rPr>
              <w:t>Fail</w:t>
            </w:r>
          </w:p>
        </w:tc>
      </w:tr>
      <w:tr w:rsidR="00780074" w:rsidRPr="006C5173" w:rsidTr="00D01440">
        <w:trPr>
          <w:cantSplit/>
          <w:trHeight w:val="80"/>
        </w:trPr>
        <w:tc>
          <w:tcPr>
            <w:tcW w:w="244" w:type="pct"/>
            <w:tcBorders>
              <w:top w:val="single" w:sz="4" w:space="0" w:color="auto"/>
              <w:left w:val="single" w:sz="6" w:space="0" w:color="auto"/>
              <w:bottom w:val="single" w:sz="6" w:space="0" w:color="auto"/>
              <w:right w:val="single" w:sz="4" w:space="0" w:color="auto"/>
            </w:tcBorders>
          </w:tcPr>
          <w:p w:rsidR="00780074" w:rsidRPr="00130D1A" w:rsidRDefault="00780074" w:rsidP="00D01440">
            <w:pPr>
              <w:pStyle w:val="proc"/>
              <w:rPr>
                <w:rFonts w:asciiTheme="minorHAnsi" w:hAnsiTheme="minorHAnsi"/>
                <w:szCs w:val="22"/>
              </w:rPr>
            </w:pPr>
          </w:p>
        </w:tc>
        <w:tc>
          <w:tcPr>
            <w:tcW w:w="1503" w:type="pct"/>
            <w:tcBorders>
              <w:top w:val="single" w:sz="4" w:space="0" w:color="auto"/>
              <w:left w:val="single" w:sz="4" w:space="0" w:color="auto"/>
              <w:bottom w:val="single" w:sz="6" w:space="0" w:color="auto"/>
              <w:right w:val="single" w:sz="6" w:space="0" w:color="auto"/>
            </w:tcBorders>
          </w:tcPr>
          <w:p w:rsidR="00780074" w:rsidRDefault="00780074" w:rsidP="00D01440">
            <w:pPr>
              <w:pStyle w:val="proc"/>
              <w:numPr>
                <w:ilvl w:val="0"/>
                <w:numId w:val="0"/>
              </w:numPr>
              <w:tabs>
                <w:tab w:val="left" w:pos="720"/>
              </w:tabs>
              <w:ind w:left="360" w:hanging="360"/>
              <w:rPr>
                <w:rFonts w:asciiTheme="minorHAnsi" w:hAnsiTheme="minorHAnsi"/>
                <w:szCs w:val="22"/>
              </w:rPr>
            </w:pPr>
            <w:r>
              <w:rPr>
                <w:rFonts w:asciiTheme="minorHAnsi" w:hAnsiTheme="minorHAnsi"/>
                <w:szCs w:val="22"/>
              </w:rPr>
              <w:t>Rerun the test 2 times</w:t>
            </w:r>
          </w:p>
        </w:tc>
        <w:tc>
          <w:tcPr>
            <w:tcW w:w="2209"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Same like step 2-3</w:t>
            </w:r>
          </w:p>
        </w:tc>
        <w:tc>
          <w:tcPr>
            <w:tcW w:w="1043" w:type="pct"/>
            <w:tcBorders>
              <w:top w:val="single" w:sz="6" w:space="0" w:color="auto"/>
              <w:left w:val="single" w:sz="6" w:space="0" w:color="auto"/>
              <w:bottom w:val="single" w:sz="6" w:space="0" w:color="auto"/>
              <w:right w:val="single" w:sz="6" w:space="0" w:color="auto"/>
            </w:tcBorders>
          </w:tcPr>
          <w:p w:rsidR="00780074" w:rsidRPr="006C5173" w:rsidRDefault="00780074" w:rsidP="00D01440">
            <w:pPr>
              <w:pStyle w:val="bp"/>
              <w:rPr>
                <w:rFonts w:asciiTheme="minorHAnsi" w:hAnsiTheme="minorHAnsi"/>
                <w:szCs w:val="22"/>
              </w:rPr>
            </w:pPr>
            <w:r>
              <w:rPr>
                <w:rFonts w:asciiTheme="minorHAnsi" w:hAnsiTheme="minorHAnsi"/>
                <w:szCs w:val="22"/>
              </w:rPr>
              <w:t>Fail</w:t>
            </w:r>
          </w:p>
        </w:tc>
      </w:tr>
    </w:tbl>
    <w:p w:rsidR="00780074" w:rsidRPr="00780074" w:rsidRDefault="00780074" w:rsidP="00780074">
      <w:pPr>
        <w:rPr>
          <w:b/>
          <w:i/>
        </w:rPr>
      </w:pPr>
      <w:r w:rsidRPr="00780074">
        <w:rPr>
          <w:b/>
          <w:i/>
        </w:rPr>
        <w:t>Result</w:t>
      </w:r>
    </w:p>
    <w:p w:rsidR="00780074" w:rsidRPr="00130D1A" w:rsidRDefault="00780074" w:rsidP="00780074">
      <w:pPr>
        <w:rPr>
          <w:b/>
        </w:rPr>
      </w:pPr>
      <w:r w:rsidRPr="00130D1A">
        <w:rPr>
          <w:b/>
        </w:rPr>
        <w:t>Run 1: FAIL</w:t>
      </w:r>
    </w:p>
    <w:p w:rsidR="00780074" w:rsidRDefault="00780074" w:rsidP="00780074">
      <w:r>
        <w:rPr>
          <w:noProof/>
          <w:lang w:val="en-US"/>
        </w:rPr>
        <w:lastRenderedPageBreak/>
        <w:drawing>
          <wp:inline distT="0" distB="0" distL="0" distR="0">
            <wp:extent cx="3700145" cy="3455670"/>
            <wp:effectExtent l="19050" t="0" r="0" b="0"/>
            <wp:docPr id="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3700145" cy="3455670"/>
                    </a:xfrm>
                    <a:prstGeom prst="rect">
                      <a:avLst/>
                    </a:prstGeom>
                    <a:noFill/>
                    <a:ln w="9525">
                      <a:noFill/>
                      <a:miter lim="800000"/>
                      <a:headEnd/>
                      <a:tailEnd/>
                    </a:ln>
                  </pic:spPr>
                </pic:pic>
              </a:graphicData>
            </a:graphic>
          </wp:inline>
        </w:drawing>
      </w:r>
    </w:p>
    <w:p w:rsidR="00780074" w:rsidRDefault="00780074" w:rsidP="00780074">
      <w:r>
        <w:rPr>
          <w:noProof/>
          <w:lang w:val="en-US"/>
        </w:rPr>
        <w:drawing>
          <wp:inline distT="0" distB="0" distL="0" distR="0">
            <wp:extent cx="3561715" cy="2604770"/>
            <wp:effectExtent l="19050" t="0" r="635" b="0"/>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3561715" cy="2604770"/>
                    </a:xfrm>
                    <a:prstGeom prst="rect">
                      <a:avLst/>
                    </a:prstGeom>
                    <a:noFill/>
                    <a:ln w="9525">
                      <a:noFill/>
                      <a:miter lim="800000"/>
                      <a:headEnd/>
                      <a:tailEnd/>
                    </a:ln>
                  </pic:spPr>
                </pic:pic>
              </a:graphicData>
            </a:graphic>
          </wp:inline>
        </w:drawing>
      </w:r>
    </w:p>
    <w:p w:rsidR="00780074" w:rsidRDefault="00780074" w:rsidP="00780074">
      <w:pPr>
        <w:spacing w:before="0" w:after="200" w:line="276" w:lineRule="auto"/>
        <w:rPr>
          <w:b/>
        </w:rPr>
      </w:pPr>
      <w:r>
        <w:rPr>
          <w:b/>
        </w:rPr>
        <w:br w:type="page"/>
      </w:r>
    </w:p>
    <w:p w:rsidR="00780074" w:rsidRPr="00130D1A" w:rsidRDefault="00780074" w:rsidP="00780074">
      <w:pPr>
        <w:rPr>
          <w:b/>
        </w:rPr>
      </w:pPr>
      <w:r w:rsidRPr="00130D1A">
        <w:rPr>
          <w:b/>
        </w:rPr>
        <w:lastRenderedPageBreak/>
        <w:t>Run 2: FAIL</w:t>
      </w:r>
    </w:p>
    <w:p w:rsidR="00780074" w:rsidRDefault="00780074" w:rsidP="00780074">
      <w:r>
        <w:rPr>
          <w:noProof/>
          <w:lang w:val="en-US"/>
        </w:rPr>
        <w:drawing>
          <wp:inline distT="0" distB="0" distL="0" distR="0">
            <wp:extent cx="3668395" cy="3221355"/>
            <wp:effectExtent l="19050" t="0" r="8255" b="0"/>
            <wp:docPr id="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srcRect/>
                    <a:stretch>
                      <a:fillRect/>
                    </a:stretch>
                  </pic:blipFill>
                  <pic:spPr bwMode="auto">
                    <a:xfrm>
                      <a:off x="0" y="0"/>
                      <a:ext cx="3668395" cy="3221355"/>
                    </a:xfrm>
                    <a:prstGeom prst="rect">
                      <a:avLst/>
                    </a:prstGeom>
                    <a:noFill/>
                    <a:ln w="9525">
                      <a:noFill/>
                      <a:miter lim="800000"/>
                      <a:headEnd/>
                      <a:tailEnd/>
                    </a:ln>
                  </pic:spPr>
                </pic:pic>
              </a:graphicData>
            </a:graphic>
          </wp:inline>
        </w:drawing>
      </w:r>
    </w:p>
    <w:p w:rsidR="00780074" w:rsidRPr="00130D1A" w:rsidRDefault="00780074" w:rsidP="00780074">
      <w:r>
        <w:rPr>
          <w:noProof/>
          <w:lang w:val="en-US"/>
        </w:rPr>
        <w:drawing>
          <wp:inline distT="0" distB="0" distL="0" distR="0">
            <wp:extent cx="3891280" cy="2700655"/>
            <wp:effectExtent l="19050" t="0" r="0" b="0"/>
            <wp:docPr id="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3891280" cy="2700655"/>
                    </a:xfrm>
                    <a:prstGeom prst="rect">
                      <a:avLst/>
                    </a:prstGeom>
                    <a:noFill/>
                    <a:ln w="9525">
                      <a:noFill/>
                      <a:miter lim="800000"/>
                      <a:headEnd/>
                      <a:tailEnd/>
                    </a:ln>
                  </pic:spPr>
                </pic:pic>
              </a:graphicData>
            </a:graphic>
          </wp:inline>
        </w:drawing>
      </w:r>
    </w:p>
    <w:p w:rsidR="00780074" w:rsidRDefault="00780074" w:rsidP="00780074">
      <w:pPr>
        <w:spacing w:before="0" w:after="200" w:line="276" w:lineRule="auto"/>
        <w:rPr>
          <w:b/>
        </w:rPr>
      </w:pPr>
      <w:r>
        <w:rPr>
          <w:b/>
        </w:rPr>
        <w:br w:type="page"/>
      </w:r>
    </w:p>
    <w:p w:rsidR="00780074" w:rsidRPr="00130D1A" w:rsidRDefault="00780074" w:rsidP="00780074">
      <w:pPr>
        <w:rPr>
          <w:b/>
        </w:rPr>
      </w:pPr>
      <w:r w:rsidRPr="00130D1A">
        <w:rPr>
          <w:b/>
        </w:rPr>
        <w:lastRenderedPageBreak/>
        <w:t>Run 3: FAIL</w:t>
      </w:r>
    </w:p>
    <w:p w:rsidR="00780074" w:rsidRPr="00B84503" w:rsidRDefault="00780074" w:rsidP="00780074">
      <w:r>
        <w:rPr>
          <w:noProof/>
          <w:lang w:val="en-US"/>
        </w:rPr>
        <w:drawing>
          <wp:inline distT="0" distB="0" distL="0" distR="0">
            <wp:extent cx="3700145" cy="3923665"/>
            <wp:effectExtent l="19050" t="0" r="0" b="0"/>
            <wp:docPr id="1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3700145" cy="3923665"/>
                    </a:xfrm>
                    <a:prstGeom prst="rect">
                      <a:avLst/>
                    </a:prstGeom>
                    <a:noFill/>
                    <a:ln w="9525">
                      <a:noFill/>
                      <a:miter lim="800000"/>
                      <a:headEnd/>
                      <a:tailEnd/>
                    </a:ln>
                  </pic:spPr>
                </pic:pic>
              </a:graphicData>
            </a:graphic>
          </wp:inline>
        </w:drawing>
      </w:r>
    </w:p>
    <w:p w:rsidR="00780074" w:rsidRDefault="00780074" w:rsidP="00780074"/>
    <w:p w:rsidR="00780074" w:rsidRPr="00D37294" w:rsidRDefault="00780074" w:rsidP="00780074">
      <w:pP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noProof/>
          <w:color w:val="1F4D78" w:themeColor="accent1" w:themeShade="7F"/>
          <w:sz w:val="24"/>
          <w:szCs w:val="24"/>
          <w:lang w:val="en-US"/>
        </w:rPr>
        <w:drawing>
          <wp:inline distT="0" distB="0" distL="0" distR="0">
            <wp:extent cx="3338830" cy="2562225"/>
            <wp:effectExtent l="19050" t="0" r="0" b="0"/>
            <wp:docPr id="1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cstate="print"/>
                    <a:srcRect/>
                    <a:stretch>
                      <a:fillRect/>
                    </a:stretch>
                  </pic:blipFill>
                  <pic:spPr bwMode="auto">
                    <a:xfrm>
                      <a:off x="0" y="0"/>
                      <a:ext cx="3338830" cy="2562225"/>
                    </a:xfrm>
                    <a:prstGeom prst="rect">
                      <a:avLst/>
                    </a:prstGeom>
                    <a:noFill/>
                    <a:ln w="9525">
                      <a:noFill/>
                      <a:miter lim="800000"/>
                      <a:headEnd/>
                      <a:tailEnd/>
                    </a:ln>
                  </pic:spPr>
                </pic:pic>
              </a:graphicData>
            </a:graphic>
          </wp:inline>
        </w:drawing>
      </w:r>
    </w:p>
    <w:p w:rsidR="00780074" w:rsidRDefault="00780074" w:rsidP="00780074">
      <w:pPr>
        <w:pStyle w:val="Heading2"/>
      </w:pPr>
      <w:bookmarkStart w:id="57" w:name="_Toc495432004"/>
      <w:bookmarkStart w:id="58" w:name="_Toc495914627"/>
      <w:r>
        <w:t>Tracing</w:t>
      </w:r>
      <w:bookmarkEnd w:id="57"/>
      <w:bookmarkEnd w:id="58"/>
    </w:p>
    <w:p w:rsidR="00780074" w:rsidRDefault="00780074" w:rsidP="00780074">
      <w:r>
        <w:t xml:space="preserve">The tracing of this issue should first start at considering the winning ratio of </w:t>
      </w:r>
      <w:r w:rsidRPr="00CB4C4F">
        <w:rPr>
          <w:i/>
        </w:rPr>
        <w:t>n</w:t>
      </w:r>
      <w:r>
        <w:t xml:space="preserve"> values in the game. There are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possible combinations of 3 dices. The player will lose if the pick is not the same as any of the dices, which means the losing pick lays within the domain of </w:t>
      </w:r>
      <m:oMath>
        <m:sSup>
          <m:sSupPr>
            <m:ctrlPr>
              <w:rPr>
                <w:rFonts w:ascii="Cambria Math" w:hAnsi="Cambria Math"/>
                <w:i/>
              </w:rPr>
            </m:ctrlPr>
          </m:sSupPr>
          <m:e>
            <m:r>
              <w:rPr>
                <w:rFonts w:ascii="Cambria Math" w:hAnsi="Cambria Math"/>
              </w:rPr>
              <m:t>(n-1)</m:t>
            </m:r>
          </m:e>
          <m:sup>
            <m:r>
              <w:rPr>
                <w:rFonts w:ascii="Cambria Math" w:hAnsi="Cambria Math"/>
              </w:rPr>
              <m:t>3</m:t>
            </m:r>
          </m:sup>
        </m:sSup>
      </m:oMath>
      <w:r>
        <w:t>. The winning ratio is calculated as:</w:t>
      </w:r>
    </w:p>
    <w:p w:rsidR="00780074" w:rsidRDefault="00780074" w:rsidP="00780074">
      <m:oMathPara>
        <m:oMath>
          <m:r>
            <w:rPr>
              <w:rFonts w:ascii="Cambria Math" w:hAnsi="Cambria Math"/>
            </w:rPr>
            <w:lastRenderedPageBreak/>
            <m:t xml:space="preserve">winning ratio=1- </m:t>
          </m:r>
          <m:f>
            <m:fPr>
              <m:ctrlPr>
                <w:rPr>
                  <w:rFonts w:ascii="Cambria Math" w:hAnsi="Cambria Math"/>
                  <w:i/>
                </w:rPr>
              </m:ctrlPr>
            </m:fPr>
            <m:num>
              <m:sSup>
                <m:sSupPr>
                  <m:ctrlPr>
                    <w:rPr>
                      <w:rFonts w:ascii="Cambria Math" w:hAnsi="Cambria Math"/>
                      <w:i/>
                    </w:rPr>
                  </m:ctrlPr>
                </m:sSupPr>
                <m:e>
                  <m:r>
                    <w:rPr>
                      <w:rFonts w:ascii="Cambria Math" w:hAnsi="Cambria Math"/>
                    </w:rPr>
                    <m:t>(n-1)</m:t>
                  </m:r>
                </m:e>
                <m:sup>
                  <m:r>
                    <w:rPr>
                      <w:rFonts w:ascii="Cambria Math" w:hAnsi="Cambria Math"/>
                    </w:rPr>
                    <m:t>3</m:t>
                  </m:r>
                </m:sup>
              </m:sSup>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m:oMathPara>
    </w:p>
    <w:p w:rsidR="00780074" w:rsidRDefault="00780074" w:rsidP="00780074">
      <w:r>
        <w:t xml:space="preserve">So if there are 6 </w:t>
      </w:r>
      <w:proofErr w:type="spellStart"/>
      <w:r>
        <w:t>DiceValues</w:t>
      </w:r>
      <w:proofErr w:type="spellEnd"/>
      <w:r>
        <w:t>, the winning ratio will be approximately 0.42:</w:t>
      </w:r>
    </w:p>
    <w:p w:rsidR="00780074" w:rsidRDefault="00780074" w:rsidP="00780074">
      <m:oMathPara>
        <m:oMath>
          <m:r>
            <w:rPr>
              <w:rFonts w:ascii="Cambria Math" w:hAnsi="Cambria Math"/>
            </w:rPr>
            <m:t xml:space="preserve">winning ratio=1- </m:t>
          </m:r>
          <m:f>
            <m:fPr>
              <m:ctrlPr>
                <w:rPr>
                  <w:rFonts w:ascii="Cambria Math" w:hAnsi="Cambria Math"/>
                  <w:i/>
                </w:rPr>
              </m:ctrlPr>
            </m:fPr>
            <m:num>
              <m:sSup>
                <m:sSupPr>
                  <m:ctrlPr>
                    <w:rPr>
                      <w:rFonts w:ascii="Cambria Math" w:hAnsi="Cambria Math"/>
                      <w:i/>
                    </w:rPr>
                  </m:ctrlPr>
                </m:sSupPr>
                <m:e>
                  <m:r>
                    <w:rPr>
                      <w:rFonts w:ascii="Cambria Math" w:hAnsi="Cambria Math"/>
                    </w:rPr>
                    <m:t>(6-1)</m:t>
                  </m:r>
                </m:e>
                <m:sup>
                  <m:r>
                    <w:rPr>
                      <w:rFonts w:ascii="Cambria Math" w:hAnsi="Cambria Math"/>
                    </w:rPr>
                    <m:t>3</m:t>
                  </m:r>
                </m:sup>
              </m:sSup>
            </m:num>
            <m:den>
              <m:sSup>
                <m:sSupPr>
                  <m:ctrlPr>
                    <w:rPr>
                      <w:rFonts w:ascii="Cambria Math" w:hAnsi="Cambria Math"/>
                      <w:i/>
                    </w:rPr>
                  </m:ctrlPr>
                </m:sSupPr>
                <m:e>
                  <m:r>
                    <w:rPr>
                      <w:rFonts w:ascii="Cambria Math" w:hAnsi="Cambria Math"/>
                    </w:rPr>
                    <m:t>6</m:t>
                  </m:r>
                </m:e>
                <m:sup>
                  <m:r>
                    <w:rPr>
                      <w:rFonts w:ascii="Cambria Math" w:hAnsi="Cambria Math"/>
                    </w:rPr>
                    <m:t>3</m:t>
                  </m:r>
                </m:sup>
              </m:sSup>
            </m:den>
          </m:f>
          <m:r>
            <w:rPr>
              <w:rFonts w:ascii="Cambria Math" w:hAnsi="Cambria Math"/>
            </w:rPr>
            <m:t xml:space="preserve">=1- </m:t>
          </m:r>
          <m:f>
            <m:fPr>
              <m:ctrlPr>
                <w:rPr>
                  <w:rFonts w:ascii="Cambria Math" w:hAnsi="Cambria Math"/>
                  <w:i/>
                </w:rPr>
              </m:ctrlPr>
            </m:fPr>
            <m:num>
              <m:r>
                <w:rPr>
                  <w:rFonts w:ascii="Cambria Math" w:hAnsi="Cambria Math"/>
                </w:rPr>
                <m:t>125</m:t>
              </m:r>
            </m:num>
            <m:den>
              <m:r>
                <w:rPr>
                  <w:rFonts w:ascii="Cambria Math" w:hAnsi="Cambria Math"/>
                </w:rPr>
                <m:t>216</m:t>
              </m:r>
            </m:den>
          </m:f>
          <m:r>
            <w:rPr>
              <w:rFonts w:ascii="Cambria Math" w:hAnsi="Cambria Math"/>
            </w:rPr>
            <m:t>= 0.4212</m:t>
          </m:r>
        </m:oMath>
      </m:oMathPara>
    </w:p>
    <w:p w:rsidR="00780074" w:rsidRDefault="00780074" w:rsidP="00780074">
      <w:r>
        <w:t xml:space="preserve">If there are 5 </w:t>
      </w:r>
      <w:proofErr w:type="spellStart"/>
      <w:r>
        <w:t>DiceValues</w:t>
      </w:r>
      <w:proofErr w:type="spellEnd"/>
      <w:r>
        <w:t xml:space="preserve"> (excluding SPADE), the winning ratio will raise up to 0.48 or 0.49 as in the bug example below.</w:t>
      </w:r>
    </w:p>
    <w:p w:rsidR="00780074" w:rsidRDefault="00780074" w:rsidP="00780074">
      <m:oMathPara>
        <m:oMath>
          <m:r>
            <w:rPr>
              <w:rFonts w:ascii="Cambria Math" w:hAnsi="Cambria Math"/>
            </w:rPr>
            <m:t xml:space="preserve">winning ratio=1- </m:t>
          </m:r>
          <m:f>
            <m:fPr>
              <m:ctrlPr>
                <w:rPr>
                  <w:rFonts w:ascii="Cambria Math" w:hAnsi="Cambria Math"/>
                  <w:i/>
                </w:rPr>
              </m:ctrlPr>
            </m:fPr>
            <m:num>
              <m:sSup>
                <m:sSupPr>
                  <m:ctrlPr>
                    <w:rPr>
                      <w:rFonts w:ascii="Cambria Math" w:hAnsi="Cambria Math"/>
                      <w:i/>
                    </w:rPr>
                  </m:ctrlPr>
                </m:sSupPr>
                <m:e>
                  <m:r>
                    <w:rPr>
                      <w:rFonts w:ascii="Cambria Math" w:hAnsi="Cambria Math"/>
                    </w:rPr>
                    <m:t>(5-1)</m:t>
                  </m:r>
                </m:e>
                <m:sup>
                  <m:r>
                    <w:rPr>
                      <w:rFonts w:ascii="Cambria Math" w:hAnsi="Cambria Math"/>
                    </w:rPr>
                    <m:t>3</m:t>
                  </m:r>
                </m:sup>
              </m:sSup>
            </m:num>
            <m:den>
              <m:sSup>
                <m:sSupPr>
                  <m:ctrlPr>
                    <w:rPr>
                      <w:rFonts w:ascii="Cambria Math" w:hAnsi="Cambria Math"/>
                      <w:i/>
                    </w:rPr>
                  </m:ctrlPr>
                </m:sSupPr>
                <m:e>
                  <m:r>
                    <w:rPr>
                      <w:rFonts w:ascii="Cambria Math" w:hAnsi="Cambria Math"/>
                    </w:rPr>
                    <m:t>5</m:t>
                  </m:r>
                </m:e>
                <m:sup>
                  <m:r>
                    <w:rPr>
                      <w:rFonts w:ascii="Cambria Math" w:hAnsi="Cambria Math"/>
                    </w:rPr>
                    <m:t>3</m:t>
                  </m:r>
                </m:sup>
              </m:sSup>
            </m:den>
          </m:f>
          <m:r>
            <w:rPr>
              <w:rFonts w:ascii="Cambria Math" w:hAnsi="Cambria Math"/>
            </w:rPr>
            <m:t xml:space="preserve">=1- </m:t>
          </m:r>
          <m:f>
            <m:fPr>
              <m:ctrlPr>
                <w:rPr>
                  <w:rFonts w:ascii="Cambria Math" w:hAnsi="Cambria Math"/>
                  <w:i/>
                </w:rPr>
              </m:ctrlPr>
            </m:fPr>
            <m:num>
              <m:r>
                <w:rPr>
                  <w:rFonts w:ascii="Cambria Math" w:hAnsi="Cambria Math"/>
                </w:rPr>
                <m:t>64</m:t>
              </m:r>
            </m:num>
            <m:den>
              <m:r>
                <w:rPr>
                  <w:rFonts w:ascii="Cambria Math" w:hAnsi="Cambria Math"/>
                </w:rPr>
                <m:t>125</m:t>
              </m:r>
            </m:den>
          </m:f>
          <m:r>
            <w:rPr>
              <w:rFonts w:ascii="Cambria Math" w:hAnsi="Cambria Math"/>
            </w:rPr>
            <m:t>= 0.488</m:t>
          </m:r>
        </m:oMath>
      </m:oMathPara>
    </w:p>
    <w:p w:rsidR="00780074" w:rsidRDefault="00780074" w:rsidP="00780074">
      <w:pPr>
        <w:pStyle w:val="Heading2"/>
      </w:pPr>
      <w:bookmarkStart w:id="59" w:name="_Toc495432005"/>
      <w:bookmarkStart w:id="60" w:name="_Toc495914628"/>
      <w:r>
        <w:t>Hypothesis</w:t>
      </w:r>
      <w:bookmarkEnd w:id="60"/>
      <w:r>
        <w:t xml:space="preserve"> </w:t>
      </w:r>
      <w:bookmarkEnd w:id="59"/>
    </w:p>
    <w:p w:rsidR="00780074" w:rsidRDefault="00780074" w:rsidP="00780074">
      <w:r>
        <w:t>The root of this bug is the same as bug 4 above - no SPADE in the game. So by adding the SPADE, the winning will be resolved.</w:t>
      </w:r>
    </w:p>
    <w:p w:rsidR="00780074" w:rsidRDefault="00780074" w:rsidP="00780074">
      <w:pPr>
        <w:pStyle w:val="Heading2"/>
      </w:pPr>
      <w:bookmarkStart w:id="61" w:name="_Toc495914629"/>
      <w:r>
        <w:t>Resolution</w:t>
      </w:r>
      <w:bookmarkEnd w:id="61"/>
    </w:p>
    <w:p w:rsidR="00780074" w:rsidRDefault="00780074" w:rsidP="00780074">
      <w:r>
        <w:t>The root of this bug is the same as bug 4 above - no SPADE in the game. So by adding the SPADE, the winning will be resolved.</w:t>
      </w:r>
    </w:p>
    <w:p w:rsidR="00780074" w:rsidRDefault="00780074" w:rsidP="00780074">
      <w:pPr>
        <w:pStyle w:val="Heading2"/>
      </w:pPr>
      <w:bookmarkStart w:id="62" w:name="_Toc495914630"/>
      <w:r>
        <w:t>Result</w:t>
      </w:r>
      <w:bookmarkEnd w:id="62"/>
    </w:p>
    <w:p w:rsidR="00780074" w:rsidRDefault="00780074" w:rsidP="00780074">
      <w:pPr>
        <w:pStyle w:val="Heading3"/>
      </w:pPr>
      <w:bookmarkStart w:id="63" w:name="_Toc495914631"/>
      <w:r>
        <w:t>Bug5Test</w:t>
      </w:r>
      <w:bookmarkEnd w:id="63"/>
    </w:p>
    <w:tbl>
      <w:tblPr>
        <w:tblStyle w:val="TableGrid"/>
        <w:tblW w:w="0" w:type="auto"/>
        <w:shd w:val="clear" w:color="auto" w:fill="D9D9D9" w:themeFill="background1" w:themeFillShade="D9"/>
        <w:tblLayout w:type="fixed"/>
        <w:tblLook w:val="04A0"/>
      </w:tblPr>
      <w:tblGrid>
        <w:gridCol w:w="4608"/>
        <w:gridCol w:w="4968"/>
      </w:tblGrid>
      <w:tr w:rsidR="00780074" w:rsidRPr="00E84DF8" w:rsidTr="00D01440">
        <w:trPr>
          <w:tblHeader/>
        </w:trPr>
        <w:tc>
          <w:tcPr>
            <w:tcW w:w="4608" w:type="dxa"/>
            <w:shd w:val="clear" w:color="auto" w:fill="D9D9D9" w:themeFill="background1" w:themeFillShade="D9"/>
          </w:tcPr>
          <w:p w:rsidR="00780074" w:rsidRPr="00E84DF8" w:rsidRDefault="00780074" w:rsidP="00D01440">
            <w:pPr>
              <w:jc w:val="center"/>
              <w:rPr>
                <w:b/>
              </w:rPr>
            </w:pPr>
            <w:r w:rsidRPr="00E84DF8">
              <w:rPr>
                <w:b/>
              </w:rPr>
              <w:t>BEFORE</w:t>
            </w:r>
          </w:p>
        </w:tc>
        <w:tc>
          <w:tcPr>
            <w:tcW w:w="4968" w:type="dxa"/>
            <w:shd w:val="clear" w:color="auto" w:fill="D9D9D9" w:themeFill="background1" w:themeFillShade="D9"/>
          </w:tcPr>
          <w:p w:rsidR="00780074" w:rsidRPr="00E84DF8" w:rsidRDefault="00780074" w:rsidP="00D01440">
            <w:pPr>
              <w:jc w:val="center"/>
              <w:rPr>
                <w:b/>
              </w:rPr>
            </w:pPr>
            <w:r w:rsidRPr="00E84DF8">
              <w:rPr>
                <w:b/>
              </w:rPr>
              <w:t>AFTER</w:t>
            </w:r>
          </w:p>
        </w:tc>
      </w:tr>
      <w:tr w:rsidR="00780074" w:rsidRPr="00E84DF8" w:rsidTr="00D01440">
        <w:trPr>
          <w:trHeight w:val="1133"/>
        </w:trPr>
        <w:tc>
          <w:tcPr>
            <w:tcW w:w="4608" w:type="dxa"/>
            <w:shd w:val="clear" w:color="auto" w:fill="auto"/>
          </w:tcPr>
          <w:p w:rsidR="00780074" w:rsidRPr="00E84DF8" w:rsidRDefault="00780074" w:rsidP="00D01440">
            <w:pPr>
              <w:jc w:val="center"/>
              <w:rPr>
                <w:b/>
              </w:rPr>
            </w:pPr>
            <w:r w:rsidRPr="00780074">
              <w:rPr>
                <w:b/>
              </w:rPr>
              <w:drawing>
                <wp:inline distT="0" distB="0" distL="0" distR="0">
                  <wp:extent cx="3700145" cy="3455670"/>
                  <wp:effectExtent l="19050" t="0" r="0" b="0"/>
                  <wp:docPr id="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3700145" cy="3455670"/>
                          </a:xfrm>
                          <a:prstGeom prst="rect">
                            <a:avLst/>
                          </a:prstGeom>
                          <a:noFill/>
                          <a:ln w="9525">
                            <a:noFill/>
                            <a:miter lim="800000"/>
                            <a:headEnd/>
                            <a:tailEnd/>
                          </a:ln>
                        </pic:spPr>
                      </pic:pic>
                    </a:graphicData>
                  </a:graphic>
                </wp:inline>
              </w:drawing>
            </w:r>
          </w:p>
        </w:tc>
        <w:tc>
          <w:tcPr>
            <w:tcW w:w="4968" w:type="dxa"/>
            <w:shd w:val="clear" w:color="auto" w:fill="auto"/>
          </w:tcPr>
          <w:p w:rsidR="00780074" w:rsidRPr="00E84DF8" w:rsidRDefault="00780074" w:rsidP="00D01440">
            <w:pPr>
              <w:tabs>
                <w:tab w:val="left" w:pos="4229"/>
              </w:tabs>
              <w:jc w:val="center"/>
              <w:rPr>
                <w:b/>
              </w:rPr>
            </w:pPr>
            <w:r w:rsidRPr="00780074">
              <w:rPr>
                <w:b/>
              </w:rPr>
              <w:drawing>
                <wp:inline distT="0" distB="0" distL="0" distR="0">
                  <wp:extent cx="3594100" cy="648335"/>
                  <wp:effectExtent l="19050" t="0" r="6350" b="0"/>
                  <wp:docPr id="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srcRect/>
                          <a:stretch>
                            <a:fillRect/>
                          </a:stretch>
                        </pic:blipFill>
                        <pic:spPr bwMode="auto">
                          <a:xfrm>
                            <a:off x="0" y="0"/>
                            <a:ext cx="3594100" cy="648335"/>
                          </a:xfrm>
                          <a:prstGeom prst="rect">
                            <a:avLst/>
                          </a:prstGeom>
                          <a:noFill/>
                          <a:ln w="9525">
                            <a:noFill/>
                            <a:miter lim="800000"/>
                            <a:headEnd/>
                            <a:tailEnd/>
                          </a:ln>
                        </pic:spPr>
                      </pic:pic>
                    </a:graphicData>
                  </a:graphic>
                </wp:inline>
              </w:drawing>
            </w:r>
          </w:p>
        </w:tc>
      </w:tr>
      <w:tr w:rsidR="00780074" w:rsidRPr="00E84DF8" w:rsidTr="00D01440">
        <w:trPr>
          <w:trHeight w:val="1133"/>
        </w:trPr>
        <w:tc>
          <w:tcPr>
            <w:tcW w:w="4608" w:type="dxa"/>
            <w:shd w:val="clear" w:color="auto" w:fill="auto"/>
          </w:tcPr>
          <w:p w:rsidR="00780074" w:rsidRPr="00E84DF8" w:rsidRDefault="00780074" w:rsidP="00D01440">
            <w:pPr>
              <w:jc w:val="center"/>
              <w:rPr>
                <w:b/>
              </w:rPr>
            </w:pPr>
            <w:r w:rsidRPr="00780074">
              <w:rPr>
                <w:b/>
              </w:rPr>
              <w:lastRenderedPageBreak/>
              <w:drawing>
                <wp:inline distT="0" distB="0" distL="0" distR="0">
                  <wp:extent cx="3561715" cy="2604770"/>
                  <wp:effectExtent l="19050" t="0" r="635" b="0"/>
                  <wp:docPr id="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3561715" cy="2604770"/>
                          </a:xfrm>
                          <a:prstGeom prst="rect">
                            <a:avLst/>
                          </a:prstGeom>
                          <a:noFill/>
                          <a:ln w="9525">
                            <a:noFill/>
                            <a:miter lim="800000"/>
                            <a:headEnd/>
                            <a:tailEnd/>
                          </a:ln>
                        </pic:spPr>
                      </pic:pic>
                    </a:graphicData>
                  </a:graphic>
                </wp:inline>
              </w:drawing>
            </w:r>
          </w:p>
        </w:tc>
        <w:tc>
          <w:tcPr>
            <w:tcW w:w="4968" w:type="dxa"/>
            <w:shd w:val="clear" w:color="auto" w:fill="auto"/>
          </w:tcPr>
          <w:p w:rsidR="00780074" w:rsidRPr="00780074" w:rsidRDefault="00780074" w:rsidP="00D01440">
            <w:pPr>
              <w:tabs>
                <w:tab w:val="left" w:pos="4229"/>
              </w:tabs>
              <w:jc w:val="center"/>
              <w:rPr>
                <w:b/>
              </w:rPr>
            </w:pPr>
            <w:r w:rsidRPr="00780074">
              <w:rPr>
                <w:b/>
              </w:rPr>
              <w:drawing>
                <wp:inline distT="0" distB="0" distL="0" distR="0">
                  <wp:extent cx="3455670" cy="370014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rcRect/>
                          <a:stretch>
                            <a:fillRect/>
                          </a:stretch>
                        </pic:blipFill>
                        <pic:spPr bwMode="auto">
                          <a:xfrm>
                            <a:off x="0" y="0"/>
                            <a:ext cx="3455670" cy="3700145"/>
                          </a:xfrm>
                          <a:prstGeom prst="rect">
                            <a:avLst/>
                          </a:prstGeom>
                          <a:noFill/>
                          <a:ln w="9525">
                            <a:noFill/>
                            <a:miter lim="800000"/>
                            <a:headEnd/>
                            <a:tailEnd/>
                          </a:ln>
                        </pic:spPr>
                      </pic:pic>
                    </a:graphicData>
                  </a:graphic>
                </wp:inline>
              </w:drawing>
            </w:r>
          </w:p>
        </w:tc>
      </w:tr>
    </w:tbl>
    <w:p w:rsidR="00780074" w:rsidRPr="000A77CE" w:rsidRDefault="00780074" w:rsidP="00780074">
      <w:pPr>
        <w:pStyle w:val="Heading3"/>
      </w:pPr>
      <w:bookmarkStart w:id="64" w:name="_Toc495914632"/>
      <w:r>
        <w:t>Main Console</w:t>
      </w:r>
      <w:bookmarkEnd w:id="64"/>
    </w:p>
    <w:p w:rsidR="00780074" w:rsidRPr="00CB4C4F" w:rsidRDefault="00780074" w:rsidP="00780074">
      <w:r>
        <w:t xml:space="preserve">After changing the line in </w:t>
      </w:r>
      <w:proofErr w:type="spellStart"/>
      <w:r w:rsidRPr="00CB4C4F">
        <w:rPr>
          <w:i/>
        </w:rPr>
        <w:t>getRandom</w:t>
      </w:r>
      <w:proofErr w:type="spellEnd"/>
      <w:r w:rsidRPr="00CB4C4F">
        <w:rPr>
          <w:i/>
        </w:rPr>
        <w:t>()</w:t>
      </w:r>
      <w:r>
        <w:t xml:space="preserve"> method, the winning ratio is correct.</w:t>
      </w:r>
    </w:p>
    <w:p w:rsidR="00780074" w:rsidRDefault="00780074" w:rsidP="00780074">
      <w:r>
        <w:t>Run 1:</w:t>
      </w:r>
    </w:p>
    <w:p w:rsidR="00780074" w:rsidRDefault="00780074" w:rsidP="00780074">
      <w:r>
        <w:rPr>
          <w:noProof/>
          <w:lang w:val="en-US"/>
        </w:rPr>
        <w:drawing>
          <wp:inline distT="0" distB="0" distL="0" distR="0">
            <wp:extent cx="3238500" cy="714375"/>
            <wp:effectExtent l="19050" t="0" r="0" b="0"/>
            <wp:docPr id="165"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6" cstate="print"/>
                    <a:srcRect/>
                    <a:stretch>
                      <a:fillRect/>
                    </a:stretch>
                  </pic:blipFill>
                  <pic:spPr bwMode="auto">
                    <a:xfrm>
                      <a:off x="0" y="0"/>
                      <a:ext cx="3238500" cy="714375"/>
                    </a:xfrm>
                    <a:prstGeom prst="rect">
                      <a:avLst/>
                    </a:prstGeom>
                    <a:noFill/>
                    <a:ln w="9525">
                      <a:noFill/>
                      <a:miter lim="800000"/>
                      <a:headEnd/>
                      <a:tailEnd/>
                    </a:ln>
                  </pic:spPr>
                </pic:pic>
              </a:graphicData>
            </a:graphic>
          </wp:inline>
        </w:drawing>
      </w:r>
    </w:p>
    <w:p w:rsidR="00780074" w:rsidRDefault="00780074" w:rsidP="00780074">
      <w:r>
        <w:t>Run 2</w:t>
      </w:r>
    </w:p>
    <w:p w:rsidR="00780074" w:rsidRDefault="00780074" w:rsidP="00780074">
      <w:r>
        <w:rPr>
          <w:noProof/>
          <w:lang w:val="en-US"/>
        </w:rPr>
        <w:drawing>
          <wp:inline distT="0" distB="0" distL="0" distR="0">
            <wp:extent cx="3048000" cy="714375"/>
            <wp:effectExtent l="19050" t="0" r="0" b="0"/>
            <wp:docPr id="166"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7" cstate="print"/>
                    <a:srcRect/>
                    <a:stretch>
                      <a:fillRect/>
                    </a:stretch>
                  </pic:blipFill>
                  <pic:spPr bwMode="auto">
                    <a:xfrm>
                      <a:off x="0" y="0"/>
                      <a:ext cx="3048000" cy="714375"/>
                    </a:xfrm>
                    <a:prstGeom prst="rect">
                      <a:avLst/>
                    </a:prstGeom>
                    <a:noFill/>
                    <a:ln w="9525">
                      <a:noFill/>
                      <a:miter lim="800000"/>
                      <a:headEnd/>
                      <a:tailEnd/>
                    </a:ln>
                  </pic:spPr>
                </pic:pic>
              </a:graphicData>
            </a:graphic>
          </wp:inline>
        </w:drawing>
      </w:r>
    </w:p>
    <w:p w:rsidR="00780074" w:rsidRDefault="00780074" w:rsidP="00780074">
      <w:r>
        <w:t>Run 3</w:t>
      </w:r>
    </w:p>
    <w:p w:rsidR="00780074" w:rsidRDefault="00780074" w:rsidP="00780074">
      <w:r>
        <w:rPr>
          <w:noProof/>
          <w:lang w:val="en-US"/>
        </w:rPr>
        <w:drawing>
          <wp:inline distT="0" distB="0" distL="0" distR="0">
            <wp:extent cx="3095625" cy="733425"/>
            <wp:effectExtent l="19050" t="0" r="9525" b="0"/>
            <wp:docPr id="16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8" cstate="print"/>
                    <a:srcRect/>
                    <a:stretch>
                      <a:fillRect/>
                    </a:stretch>
                  </pic:blipFill>
                  <pic:spPr bwMode="auto">
                    <a:xfrm>
                      <a:off x="0" y="0"/>
                      <a:ext cx="3095625" cy="733425"/>
                    </a:xfrm>
                    <a:prstGeom prst="rect">
                      <a:avLst/>
                    </a:prstGeom>
                    <a:noFill/>
                    <a:ln w="9525">
                      <a:noFill/>
                      <a:miter lim="800000"/>
                      <a:headEnd/>
                      <a:tailEnd/>
                    </a:ln>
                  </pic:spPr>
                </pic:pic>
              </a:graphicData>
            </a:graphic>
          </wp:inline>
        </w:drawing>
      </w:r>
    </w:p>
    <w:p w:rsidR="00780074" w:rsidRPr="00780074" w:rsidRDefault="00780074" w:rsidP="00780074"/>
    <w:sectPr w:rsidR="00780074" w:rsidRPr="00780074" w:rsidSect="005C20A2">
      <w:footerReference w:type="default" r:id="rId109"/>
      <w:pgSz w:w="12240" w:h="15840"/>
      <w:pgMar w:top="1440" w:right="1440" w:bottom="1440" w:left="1440" w:header="720" w:footer="720" w:gutter="0"/>
      <w:pgNumType w:start="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8E8A28" w15:done="0"/>
  <w15:commentEx w15:paraId="3E874142" w15:done="0"/>
  <w15:commentEx w15:paraId="4173D2C0" w15:done="0"/>
  <w15:commentEx w15:paraId="1368F4AE" w15:done="0"/>
  <w15:commentEx w15:paraId="68EDE6E3" w15:done="0"/>
  <w15:commentEx w15:paraId="3C7F8463" w15:done="0"/>
  <w15:commentEx w15:paraId="0306A741" w15:done="0"/>
  <w15:commentEx w15:paraId="201FB4EE" w15:done="0"/>
  <w15:commentEx w15:paraId="314B218F" w15:done="0"/>
  <w15:commentEx w15:paraId="7E9DF693" w15:done="0"/>
  <w15:commentEx w15:paraId="3A9CE334" w15:done="0"/>
  <w15:commentEx w15:paraId="46185235" w15:done="0"/>
  <w15:commentEx w15:paraId="3B67365B" w15:done="0"/>
  <w15:commentEx w15:paraId="2A534697" w15:done="0"/>
  <w15:commentEx w15:paraId="4F1CFF62" w15:done="0"/>
  <w15:commentEx w15:paraId="38ACDF76" w15:done="0"/>
  <w15:commentEx w15:paraId="57C7DEF4" w15:done="0"/>
  <w15:commentEx w15:paraId="46AB5FAE" w15:done="0"/>
  <w15:commentEx w15:paraId="5111037C" w15:done="0"/>
  <w15:commentEx w15:paraId="29C11726" w15:done="0"/>
  <w15:commentEx w15:paraId="6FA1E4D8" w15:done="0"/>
  <w15:commentEx w15:paraId="05D5F09E" w15:done="0"/>
  <w15:commentEx w15:paraId="30D51CB8" w15:done="0"/>
  <w15:commentEx w15:paraId="7ABB8832" w15:done="0"/>
  <w15:commentEx w15:paraId="0764DFB4" w15:done="0"/>
  <w15:commentEx w15:paraId="4F4B4874" w15:done="0"/>
  <w15:commentEx w15:paraId="5DE2F147" w15:done="0"/>
  <w15:commentEx w15:paraId="43E6A17B" w15:done="0"/>
  <w15:commentEx w15:paraId="4C316C0A" w15:done="0"/>
  <w15:commentEx w15:paraId="51284E15" w15:done="0"/>
  <w15:commentEx w15:paraId="1C6C9F0B" w15:done="0"/>
  <w15:commentEx w15:paraId="01CDC228" w15:done="0"/>
  <w15:commentEx w15:paraId="4D9E1D2C" w15:done="0"/>
  <w15:commentEx w15:paraId="45D1F40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1C8A" w:rsidRDefault="007F1C8A">
      <w:pPr>
        <w:spacing w:before="0" w:after="0"/>
      </w:pPr>
      <w:r>
        <w:separator/>
      </w:r>
    </w:p>
  </w:endnote>
  <w:endnote w:type="continuationSeparator" w:id="0">
    <w:p w:rsidR="007F1C8A" w:rsidRDefault="007F1C8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1268955"/>
      <w:docPartObj>
        <w:docPartGallery w:val="Page Numbers (Bottom of Page)"/>
        <w:docPartUnique/>
      </w:docPartObj>
    </w:sdtPr>
    <w:sdtEndPr>
      <w:rPr>
        <w:noProof/>
      </w:rPr>
    </w:sdtEndPr>
    <w:sdtContent>
      <w:p w:rsidR="00657E73" w:rsidRDefault="00657E73">
        <w:pPr>
          <w:pStyle w:val="Footer"/>
          <w:jc w:val="center"/>
        </w:pPr>
        <w:fldSimple w:instr=" PAGE   \* MERGEFORMAT ">
          <w:r w:rsidR="00BB1C53">
            <w:rPr>
              <w:noProof/>
            </w:rPr>
            <w:t>1</w:t>
          </w:r>
        </w:fldSimple>
      </w:p>
    </w:sdtContent>
  </w:sdt>
  <w:p w:rsidR="00657E73" w:rsidRDefault="00657E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1C8A" w:rsidRDefault="007F1C8A">
      <w:pPr>
        <w:spacing w:before="0" w:after="0"/>
      </w:pPr>
      <w:r>
        <w:separator/>
      </w:r>
    </w:p>
  </w:footnote>
  <w:footnote w:type="continuationSeparator" w:id="0">
    <w:p w:rsidR="007F1C8A" w:rsidRDefault="007F1C8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DB506E"/>
    <w:multiLevelType w:val="hybridMultilevel"/>
    <w:tmpl w:val="984AF866"/>
    <w:lvl w:ilvl="0" w:tplc="512A40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112C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863159B"/>
    <w:multiLevelType w:val="hybridMultilevel"/>
    <w:tmpl w:val="FFDC2722"/>
    <w:lvl w:ilvl="0" w:tplc="512A40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460C4C"/>
    <w:multiLevelType w:val="hybridMultilevel"/>
    <w:tmpl w:val="FE72E08A"/>
    <w:lvl w:ilvl="0" w:tplc="512A40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965B8"/>
    <w:multiLevelType w:val="singleLevel"/>
    <w:tmpl w:val="2F265148"/>
    <w:lvl w:ilvl="0">
      <w:start w:val="1"/>
      <w:numFmt w:val="decimal"/>
      <w:pStyle w:val="proc"/>
      <w:lvlText w:val="%1."/>
      <w:lvlJc w:val="left"/>
      <w:pPr>
        <w:tabs>
          <w:tab w:val="num" w:pos="360"/>
        </w:tabs>
        <w:ind w:left="360" w:hanging="360"/>
      </w:pPr>
    </w:lvl>
  </w:abstractNum>
  <w:abstractNum w:abstractNumId="5">
    <w:nsid w:val="3ED6575F"/>
    <w:multiLevelType w:val="hybridMultilevel"/>
    <w:tmpl w:val="1D7CA0D8"/>
    <w:lvl w:ilvl="0" w:tplc="512A40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5022C6"/>
    <w:multiLevelType w:val="hybridMultilevel"/>
    <w:tmpl w:val="8F1E12FE"/>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7">
    <w:nsid w:val="76C007EA"/>
    <w:multiLevelType w:val="hybridMultilevel"/>
    <w:tmpl w:val="9294C686"/>
    <w:lvl w:ilvl="0" w:tplc="512A40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lvlOverride w:ilvl="0">
      <w:startOverride w:val="1"/>
    </w:lvlOverride>
  </w:num>
  <w:num w:numId="3">
    <w:abstractNumId w:val="5"/>
  </w:num>
  <w:num w:numId="4">
    <w:abstractNumId w:val="0"/>
  </w:num>
  <w:num w:numId="5">
    <w:abstractNumId w:val="2"/>
  </w:num>
  <w:num w:numId="6">
    <w:abstractNumId w:val="3"/>
  </w:num>
  <w:num w:numId="7">
    <w:abstractNumId w:val="1"/>
  </w:num>
  <w:num w:numId="8">
    <w:abstractNumId w:val="4"/>
    <w:lvlOverride w:ilvl="0">
      <w:startOverride w:val="1"/>
    </w:lvlOverride>
  </w:num>
  <w:num w:numId="9">
    <w:abstractNumId w:val="6"/>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20"/>
  <w:characterSpacingControl w:val="doNotCompress"/>
  <w:footnotePr>
    <w:footnote w:id="-1"/>
    <w:footnote w:id="0"/>
  </w:footnotePr>
  <w:endnotePr>
    <w:endnote w:id="-1"/>
    <w:endnote w:id="0"/>
  </w:endnotePr>
  <w:compat/>
  <w:rsids>
    <w:rsidRoot w:val="00464250"/>
    <w:rsid w:val="00005397"/>
    <w:rsid w:val="00050E0B"/>
    <w:rsid w:val="000E02E1"/>
    <w:rsid w:val="00112825"/>
    <w:rsid w:val="001B5A8C"/>
    <w:rsid w:val="0029186D"/>
    <w:rsid w:val="002B4C72"/>
    <w:rsid w:val="00335377"/>
    <w:rsid w:val="003C28D2"/>
    <w:rsid w:val="00406B75"/>
    <w:rsid w:val="004401A1"/>
    <w:rsid w:val="00464250"/>
    <w:rsid w:val="00493D43"/>
    <w:rsid w:val="004A37E5"/>
    <w:rsid w:val="004D67A0"/>
    <w:rsid w:val="005244DA"/>
    <w:rsid w:val="005550C7"/>
    <w:rsid w:val="00575B9F"/>
    <w:rsid w:val="005C20A2"/>
    <w:rsid w:val="006170E4"/>
    <w:rsid w:val="00657E73"/>
    <w:rsid w:val="00753F7C"/>
    <w:rsid w:val="00780074"/>
    <w:rsid w:val="00787721"/>
    <w:rsid w:val="007E1B77"/>
    <w:rsid w:val="007F1C8A"/>
    <w:rsid w:val="007F4610"/>
    <w:rsid w:val="00862A7C"/>
    <w:rsid w:val="008A40B7"/>
    <w:rsid w:val="008F2669"/>
    <w:rsid w:val="00A75291"/>
    <w:rsid w:val="00AB3767"/>
    <w:rsid w:val="00B009FF"/>
    <w:rsid w:val="00B506EF"/>
    <w:rsid w:val="00B649C4"/>
    <w:rsid w:val="00BB1C53"/>
    <w:rsid w:val="00BC7E8F"/>
    <w:rsid w:val="00BF5602"/>
    <w:rsid w:val="00C525C5"/>
    <w:rsid w:val="00CE03CE"/>
    <w:rsid w:val="00CE4EEE"/>
    <w:rsid w:val="00D439E1"/>
    <w:rsid w:val="00D57FB5"/>
    <w:rsid w:val="00D9015E"/>
    <w:rsid w:val="00E42C11"/>
    <w:rsid w:val="00E84DF8"/>
    <w:rsid w:val="00EC7C1A"/>
    <w:rsid w:val="00F3119E"/>
    <w:rsid w:val="00F31805"/>
    <w:rsid w:val="00F90A18"/>
    <w:rsid w:val="00FB02DD"/>
    <w:rsid w:val="00FB0AE5"/>
    <w:rsid w:val="00FD2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01B"/>
    <w:pPr>
      <w:spacing w:before="120" w:after="120"/>
    </w:pPr>
    <w:rPr>
      <w:lang w:val="en-AU"/>
    </w:rPr>
  </w:style>
  <w:style w:type="paragraph" w:styleId="Heading1">
    <w:name w:val="heading 1"/>
    <w:basedOn w:val="Normal"/>
    <w:next w:val="Normal"/>
    <w:link w:val="Heading1Char"/>
    <w:uiPriority w:val="9"/>
    <w:qFormat/>
    <w:rsid w:val="006D3D74"/>
    <w:pPr>
      <w:keepNext/>
      <w:keepLines/>
      <w:numPr>
        <w:numId w:val="7"/>
      </w:numPr>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numPr>
        <w:ilvl w:val="1"/>
        <w:numId w:val="7"/>
      </w:numPr>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numPr>
        <w:ilvl w:val="2"/>
        <w:numId w:val="7"/>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numPr>
        <w:ilvl w:val="3"/>
        <w:numId w:val="7"/>
      </w:numPr>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numPr>
        <w:ilvl w:val="4"/>
        <w:numId w:val="7"/>
      </w:numPr>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numPr>
        <w:ilvl w:val="7"/>
        <w:numId w:val="7"/>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numPr>
        <w:ilvl w:val="8"/>
        <w:numId w:val="7"/>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lang w:val="en-AU"/>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lang w:val="en-AU"/>
    </w:rPr>
  </w:style>
  <w:style w:type="character" w:customStyle="1" w:styleId="Heading3Char">
    <w:name w:val="Heading 3 Char"/>
    <w:basedOn w:val="DefaultParagraphFont"/>
    <w:link w:val="Heading3"/>
    <w:uiPriority w:val="9"/>
    <w:rsid w:val="002B4C72"/>
    <w:rPr>
      <w:rFonts w:asciiTheme="majorHAnsi" w:eastAsiaTheme="majorEastAsia" w:hAnsiTheme="majorHAnsi" w:cstheme="majorBidi"/>
      <w:color w:val="1F4D78" w:themeColor="accent1" w:themeShade="7F"/>
      <w:sz w:val="24"/>
      <w:szCs w:val="24"/>
      <w:lang w:val="en-AU"/>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lang w:val="en-AU"/>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lang w:val="en-AU"/>
    </w:rPr>
  </w:style>
  <w:style w:type="character" w:customStyle="1" w:styleId="Heading6Char">
    <w:name w:val="Heading 6 Char"/>
    <w:basedOn w:val="DefaultParagraphFont"/>
    <w:link w:val="Heading6"/>
    <w:uiPriority w:val="9"/>
    <w:rsid w:val="002B4C72"/>
    <w:rPr>
      <w:rFonts w:asciiTheme="majorHAnsi" w:eastAsiaTheme="majorEastAsia" w:hAnsiTheme="majorHAnsi" w:cstheme="majorBidi"/>
      <w:color w:val="1F4D78" w:themeColor="accent1" w:themeShade="7F"/>
      <w:lang w:val="en-AU"/>
    </w:rPr>
  </w:style>
  <w:style w:type="character" w:customStyle="1" w:styleId="Heading7Char">
    <w:name w:val="Heading 7 Char"/>
    <w:basedOn w:val="DefaultParagraphFont"/>
    <w:link w:val="Heading7"/>
    <w:uiPriority w:val="9"/>
    <w:rsid w:val="002B4C72"/>
    <w:rPr>
      <w:rFonts w:asciiTheme="majorHAnsi" w:eastAsiaTheme="majorEastAsia" w:hAnsiTheme="majorHAnsi" w:cstheme="majorBidi"/>
      <w:i/>
      <w:iCs/>
      <w:color w:val="1F4D78" w:themeColor="accent1" w:themeShade="7F"/>
      <w:lang w:val="en-AU"/>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lang w:val="en-AU"/>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lang w:val="en-AU"/>
    </w:rPr>
  </w:style>
  <w:style w:type="paragraph" w:styleId="Title">
    <w:name w:val="Title"/>
    <w:basedOn w:val="Normal"/>
    <w:next w:val="Normal"/>
    <w:link w:val="TitleChar"/>
    <w:uiPriority w:val="10"/>
    <w:qFormat/>
    <w:rsid w:val="002B4C7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C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C7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4C72"/>
    <w:rPr>
      <w:rFonts w:eastAsiaTheme="minorEastAsia"/>
      <w:color w:val="5A5A5A" w:themeColor="text1" w:themeTint="A5"/>
      <w:spacing w:val="15"/>
    </w:rPr>
  </w:style>
  <w:style w:type="character" w:styleId="SubtleEmphasis">
    <w:name w:val="Subtle Emphasis"/>
    <w:basedOn w:val="DefaultParagraphFont"/>
    <w:uiPriority w:val="19"/>
    <w:qFormat/>
    <w:rsid w:val="002B4C72"/>
    <w:rPr>
      <w:i/>
      <w:iCs/>
      <w:color w:val="404040" w:themeColor="text1" w:themeTint="BF"/>
    </w:rPr>
  </w:style>
  <w:style w:type="character" w:styleId="Emphasis">
    <w:name w:val="Emphasis"/>
    <w:basedOn w:val="DefaultParagraphFont"/>
    <w:uiPriority w:val="20"/>
    <w:qFormat/>
    <w:rsid w:val="002B4C72"/>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sid w:val="002B4C72"/>
    <w:rPr>
      <w:b/>
      <w:bCs/>
    </w:rPr>
  </w:style>
  <w:style w:type="paragraph" w:styleId="Quote">
    <w:name w:val="Quote"/>
    <w:basedOn w:val="Normal"/>
    <w:next w:val="Normal"/>
    <w:link w:val="QuoteChar"/>
    <w:uiPriority w:val="29"/>
    <w:qFormat/>
    <w:rsid w:val="002B4C7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4C72"/>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sid w:val="002B4C72"/>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sid w:val="002B4C72"/>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sid w:val="002B4C72"/>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ListParagraph">
    <w:name w:val="List Paragraph"/>
    <w:basedOn w:val="Normal"/>
    <w:uiPriority w:val="34"/>
    <w:qFormat/>
    <w:rsid w:val="00A05266"/>
    <w:pPr>
      <w:spacing w:after="200" w:line="276" w:lineRule="auto"/>
      <w:ind w:left="720"/>
      <w:contextualSpacing/>
    </w:pPr>
  </w:style>
  <w:style w:type="paragraph" w:styleId="NoSpacing">
    <w:name w:val="No Spacing"/>
    <w:link w:val="NoSpacingChar"/>
    <w:uiPriority w:val="1"/>
    <w:qFormat/>
    <w:rsid w:val="00C77A0A"/>
    <w:rPr>
      <w:rFonts w:eastAsiaTheme="minorEastAsia"/>
    </w:rPr>
  </w:style>
  <w:style w:type="character" w:customStyle="1" w:styleId="NoSpacingChar">
    <w:name w:val="No Spacing Char"/>
    <w:basedOn w:val="DefaultParagraphFont"/>
    <w:link w:val="NoSpacing"/>
    <w:uiPriority w:val="1"/>
    <w:rsid w:val="00C77A0A"/>
    <w:rPr>
      <w:rFonts w:eastAsiaTheme="minorEastAsia"/>
    </w:rPr>
  </w:style>
  <w:style w:type="paragraph" w:customStyle="1" w:styleId="bp">
    <w:name w:val="bp"/>
    <w:basedOn w:val="Normal"/>
    <w:rsid w:val="00D439E1"/>
    <w:pPr>
      <w:spacing w:before="80" w:after="80"/>
    </w:pPr>
    <w:rPr>
      <w:rFonts w:ascii="Times New Roman" w:eastAsia="Times New Roman" w:hAnsi="Times New Roman" w:cs="Times New Roman"/>
      <w:szCs w:val="20"/>
      <w:lang w:val="en-US" w:bidi="en-US"/>
    </w:rPr>
  </w:style>
  <w:style w:type="paragraph" w:customStyle="1" w:styleId="proc">
    <w:name w:val="proc"/>
    <w:basedOn w:val="Normal"/>
    <w:rsid w:val="00D439E1"/>
    <w:pPr>
      <w:numPr>
        <w:numId w:val="2"/>
      </w:numPr>
      <w:spacing w:before="80" w:after="80"/>
    </w:pPr>
    <w:rPr>
      <w:rFonts w:ascii="Times New Roman" w:eastAsia="Times New Roman" w:hAnsi="Times New Roman" w:cs="Times New Roman"/>
      <w:szCs w:val="20"/>
      <w:lang w:val="en-US" w:bidi="en-US"/>
    </w:rPr>
  </w:style>
  <w:style w:type="table" w:styleId="TableGrid">
    <w:name w:val="Table Grid"/>
    <w:basedOn w:val="TableNormal"/>
    <w:uiPriority w:val="59"/>
    <w:rsid w:val="00D439E1"/>
    <w:rPr>
      <w:rFonts w:eastAsiaTheme="minorEastAsia"/>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439E1"/>
    <w:pPr>
      <w:spacing w:before="480" w:after="0" w:line="276" w:lineRule="auto"/>
      <w:outlineLvl w:val="9"/>
    </w:pPr>
    <w:rPr>
      <w:b/>
      <w:bCs/>
      <w:color w:val="2E74B5" w:themeColor="accent1" w:themeShade="BF"/>
      <w:sz w:val="28"/>
      <w:szCs w:val="28"/>
      <w:lang w:val="en-US"/>
    </w:rPr>
  </w:style>
  <w:style w:type="paragraph" w:styleId="TOC1">
    <w:name w:val="toc 1"/>
    <w:basedOn w:val="Normal"/>
    <w:next w:val="Normal"/>
    <w:autoRedefine/>
    <w:uiPriority w:val="39"/>
    <w:unhideWhenUsed/>
    <w:rsid w:val="00D439E1"/>
    <w:pPr>
      <w:spacing w:after="100"/>
    </w:pPr>
  </w:style>
  <w:style w:type="paragraph" w:styleId="TOC2">
    <w:name w:val="toc 2"/>
    <w:basedOn w:val="Normal"/>
    <w:next w:val="Normal"/>
    <w:autoRedefine/>
    <w:uiPriority w:val="39"/>
    <w:unhideWhenUsed/>
    <w:rsid w:val="00D439E1"/>
    <w:pPr>
      <w:spacing w:after="100"/>
      <w:ind w:left="220"/>
    </w:pPr>
  </w:style>
  <w:style w:type="paragraph" w:styleId="TOC3">
    <w:name w:val="toc 3"/>
    <w:basedOn w:val="Normal"/>
    <w:next w:val="Normal"/>
    <w:autoRedefine/>
    <w:uiPriority w:val="39"/>
    <w:unhideWhenUsed/>
    <w:rsid w:val="00D439E1"/>
    <w:pPr>
      <w:spacing w:after="100"/>
      <w:ind w:left="440"/>
    </w:pPr>
  </w:style>
</w:styles>
</file>

<file path=word/webSettings.xml><?xml version="1.0" encoding="utf-8"?>
<w:webSettings xmlns:r="http://schemas.openxmlformats.org/officeDocument/2006/relationships" xmlns:w="http://schemas.openxmlformats.org/wordprocessingml/2006/main">
  <w:divs>
    <w:div w:id="282422683">
      <w:bodyDiv w:val="1"/>
      <w:marLeft w:val="0"/>
      <w:marRight w:val="0"/>
      <w:marTop w:val="0"/>
      <w:marBottom w:val="0"/>
      <w:divBdr>
        <w:top w:val="none" w:sz="0" w:space="0" w:color="auto"/>
        <w:left w:val="none" w:sz="0" w:space="0" w:color="auto"/>
        <w:bottom w:val="none" w:sz="0" w:space="0" w:color="auto"/>
        <w:right w:val="none" w:sz="0" w:space="0" w:color="auto"/>
      </w:divBdr>
    </w:div>
    <w:div w:id="32748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image" Target="media/image92.png"/><Relationship Id="rId11" Type="http://schemas.openxmlformats.org/officeDocument/2006/relationships/hyperlink" Target="https://github.com/hailey-2210/Crown-and-Anchor-Game.git%2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1.bin"/><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hailey-2210/Crown-and-Anchor-Gam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6" Type="http://schemas.openxmlformats.org/officeDocument/2006/relationships/image" Target="media/image91.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hailey-2210/Crown-and-Anchor-Game"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footer" Target="footer1.xm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oleObject2.bin"/><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image" Target="media/image7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cbook\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6236F1-B474-4E50-9542-AF2267ADC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48</Pages>
  <Words>3750</Words>
  <Characters>21376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ITC515 - Assignment item 4</vt:lpstr>
    </vt:vector>
  </TitlesOfParts>
  <Company/>
  <LinksUpToDate>false</LinksUpToDate>
  <CharactersWithSpaces>25076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ITC515 - Assignment item 4</dc:title>
  <dc:subject>DEBUGGING</dc:subject>
  <dc:creator>STUDENT NAME: HAI HA DO</dc:creator>
  <cp:lastModifiedBy>Mohsin</cp:lastModifiedBy>
  <cp:revision>2</cp:revision>
  <cp:lastPrinted>2017-10-15T12:09:00Z</cp:lastPrinted>
  <dcterms:created xsi:type="dcterms:W3CDTF">2017-10-15T23:54:00Z</dcterms:created>
  <dcterms:modified xsi:type="dcterms:W3CDTF">2017-10-15T23:54:00Z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InternalTags">
    <vt:lpwstr/>
  </property>
  <property fmtid="{D5CDD505-2E9C-101B-9397-08002B2CF9AE}" pid="6" name="LocalizationTags">
    <vt:lpwstr/>
  </property>
  <property fmtid="{D5CDD505-2E9C-101B-9397-08002B2CF9AE}" pid="7" name="ScenarioTags">
    <vt:lpwstr/>
  </property>
</Properties>
</file>